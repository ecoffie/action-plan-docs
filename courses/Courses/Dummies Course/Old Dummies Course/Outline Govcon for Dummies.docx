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DA22C" w14:textId="77777777" w:rsid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is a government contract? </w:t>
      </w:r>
    </w:p>
    <w:p w14:paraId="07951C63" w14:textId="16E315F4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Ever watched the movie ‘War Dogs’ its just like that </w:t>
      </w:r>
    </w:p>
    <w:p w14:paraId="7E6EAD6B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kind of stuff do they buy? (</w:t>
      </w:r>
      <w:proofErr w:type="gramStart"/>
      <w:r w:rsidRPr="00463A1D">
        <w:rPr>
          <w:rFonts w:ascii="Times Roman" w:hAnsi="Times Roman" w:cs="Times Roman"/>
          <w:color w:val="000000"/>
        </w:rPr>
        <w:t>cars</w:t>
      </w:r>
      <w:proofErr w:type="gramEnd"/>
      <w:r w:rsidRPr="00463A1D">
        <w:rPr>
          <w:rFonts w:ascii="Times Roman" w:hAnsi="Times Roman" w:cs="Times Roman"/>
          <w:color w:val="000000"/>
        </w:rPr>
        <w:t>, boats, marriage retreats, dog food, wigs, condoms, counselor services)</w:t>
      </w:r>
    </w:p>
    <w:p w14:paraId="76FFEF8F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does it mean to have a government contract?</w:t>
      </w:r>
    </w:p>
    <w:p w14:paraId="53962D5F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You provide the stuff </w:t>
      </w:r>
    </w:p>
    <w:p w14:paraId="4357690F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Your the man that is meeting with the government and selling them the stuff </w:t>
      </w:r>
    </w:p>
    <w:p w14:paraId="0B662C3C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Can anyone do it? </w:t>
      </w:r>
    </w:p>
    <w:p w14:paraId="69BBADB8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No education</w:t>
      </w:r>
    </w:p>
    <w:p w14:paraId="60046753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Your just order the stuff and having it drop shipped </w:t>
      </w:r>
    </w:p>
    <w:p w14:paraId="23FCC22E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They only understand green</w:t>
      </w:r>
    </w:p>
    <w:p w14:paraId="32B22F2F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Can I work from home doing this? </w:t>
      </w:r>
    </w:p>
    <w:p w14:paraId="78C8FB0F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1660"/>
          <w:tab w:val="left" w:pos="216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Absolutely In fact, you call your home an office and get tax credits for doing it So you make money by working at home</w:t>
      </w:r>
    </w:p>
    <w:p w14:paraId="5154583F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type of office equipment do I need to start doing this? </w:t>
      </w:r>
    </w:p>
    <w:p w14:paraId="2BCA5503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All you need is a computer, phone and printer </w:t>
      </w:r>
    </w:p>
    <w:p w14:paraId="0C2C0BB1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 xml:space="preserve">Why doesn’t the government buy the stuff </w:t>
      </w:r>
      <w:proofErr w:type="gramStart"/>
      <w:r w:rsidRPr="00463A1D">
        <w:rPr>
          <w:rFonts w:ascii="Times Roman" w:hAnsi="Times Roman" w:cs="Times Roman"/>
          <w:color w:val="000000"/>
        </w:rPr>
        <w:t>themselves</w:t>
      </w:r>
      <w:proofErr w:type="gramEnd"/>
      <w:r w:rsidRPr="00463A1D">
        <w:rPr>
          <w:rFonts w:ascii="Times Roman" w:hAnsi="Times Roman" w:cs="Times Roman"/>
          <w:color w:val="000000"/>
        </w:rPr>
        <w:t>?</w:t>
      </w:r>
    </w:p>
    <w:p w14:paraId="10C9303D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After years of abuse they made rules that they have to share with the little people</w:t>
      </w:r>
    </w:p>
    <w:p w14:paraId="114C4AB6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They are bad at buying - ever been to a government office building? What kind of service did you receive? Were they quick and attentive? </w:t>
      </w:r>
    </w:p>
    <w:p w14:paraId="36DAE496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Ever had bad service at Starbucks? What about Winn-Dixie, Church’s chicken, Popeye Chicken?  </w:t>
      </w:r>
    </w:p>
    <w:p w14:paraId="06801860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about competition? There has to be people already doing this stuff? </w:t>
      </w:r>
    </w:p>
    <w:p w14:paraId="7B33D218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Not enough little guys for all the contracts  </w:t>
      </w:r>
    </w:p>
    <w:p w14:paraId="0E0FDDE7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Changes are constantly happening; People get sick, quit, leave </w:t>
      </w:r>
    </w:p>
    <w:p w14:paraId="11C0B213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Companies change hand </w:t>
      </w:r>
    </w:p>
    <w:p w14:paraId="287C3D7F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Do I need employees or partners? </w:t>
      </w:r>
    </w:p>
    <w:p w14:paraId="41500CA0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Absolutely not</w:t>
      </w:r>
    </w:p>
    <w:p w14:paraId="370127A6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You only need a willingness to learn</w:t>
      </w:r>
    </w:p>
    <w:p w14:paraId="425AD6C2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Do I need any licenses to get a contract? </w:t>
      </w:r>
    </w:p>
    <w:p w14:paraId="31EDA6F2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No you do not need licenses - you need hustle, grit and a burning desire to make money  </w:t>
      </w:r>
    </w:p>
    <w:p w14:paraId="052A5CEC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All the people that you hire (suppliers, contractors, delivery guys) they will have the licenses you just put it together like a broker </w:t>
      </w:r>
    </w:p>
    <w:p w14:paraId="453B7664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 xml:space="preserve">Are there any special programs for minorities, women, </w:t>
      </w:r>
      <w:proofErr w:type="gramStart"/>
      <w:r w:rsidRPr="00463A1D">
        <w:rPr>
          <w:rFonts w:ascii="Times Roman" w:hAnsi="Times Roman" w:cs="Times Roman"/>
          <w:color w:val="000000"/>
        </w:rPr>
        <w:t>veterans</w:t>
      </w:r>
      <w:proofErr w:type="gramEnd"/>
      <w:r w:rsidRPr="00463A1D">
        <w:rPr>
          <w:rFonts w:ascii="Times Roman" w:hAnsi="Times Roman" w:cs="Times Roman"/>
          <w:color w:val="000000"/>
        </w:rPr>
        <w:t>? </w:t>
      </w:r>
    </w:p>
    <w:p w14:paraId="1539BE10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proofErr w:type="gramStart"/>
      <w:r w:rsidRPr="00463A1D">
        <w:rPr>
          <w:rFonts w:ascii="Times Roman" w:hAnsi="Times Roman" w:cs="Times Roman"/>
          <w:color w:val="000000"/>
        </w:rPr>
        <w:t>yes</w:t>
      </w:r>
      <w:proofErr w:type="gramEnd"/>
      <w:r w:rsidRPr="00463A1D">
        <w:rPr>
          <w:rFonts w:ascii="Times Roman" w:hAnsi="Times Roman" w:cs="Times Roman"/>
          <w:color w:val="000000"/>
        </w:rPr>
        <w:t>. </w:t>
      </w:r>
    </w:p>
    <w:p w14:paraId="633D1638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proofErr w:type="gramStart"/>
      <w:r w:rsidRPr="00463A1D">
        <w:rPr>
          <w:rFonts w:ascii="Times Roman" w:hAnsi="Times Roman" w:cs="Times Roman"/>
          <w:color w:val="000000"/>
        </w:rPr>
        <w:t>set</w:t>
      </w:r>
      <w:proofErr w:type="gramEnd"/>
      <w:r w:rsidRPr="00463A1D">
        <w:rPr>
          <w:rFonts w:ascii="Times Roman" w:hAnsi="Times Roman" w:cs="Times Roman"/>
          <w:color w:val="000000"/>
        </w:rPr>
        <w:t xml:space="preserve"> aside overview</w:t>
      </w:r>
    </w:p>
    <w:p w14:paraId="398A5B34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SBM webinar </w:t>
      </w:r>
    </w:p>
    <w:p w14:paraId="0BD9B335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How do I start? 7 step formula  </w:t>
      </w:r>
    </w:p>
    <w:p w14:paraId="39BCBF83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Create Corp - 30 min</w:t>
      </w:r>
    </w:p>
    <w:p w14:paraId="190BD477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Request EIN - 30 min </w:t>
      </w:r>
    </w:p>
    <w:p w14:paraId="75E2A4D5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Open Bank Account</w:t>
      </w:r>
    </w:p>
    <w:p w14:paraId="5F32D8C7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bookmarkStart w:id="0" w:name="_GoBack"/>
      <w:bookmarkEnd w:id="0"/>
      <w:r w:rsidRPr="00463A1D">
        <w:rPr>
          <w:rFonts w:ascii="Times Roman" w:hAnsi="Times Roman" w:cs="Times Roman"/>
          <w:color w:val="000000"/>
        </w:rPr>
        <w:t>Getting DUNS - 45 min - 1 hour  (fill out form)</w:t>
      </w:r>
    </w:p>
    <w:p w14:paraId="3CB3446D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Choosing NAICS - 30 min - 1 hour (mostly research)</w:t>
      </w:r>
    </w:p>
    <w:p w14:paraId="4454E649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lastRenderedPageBreak/>
        <w:t>SAM registration - 3 hours (going through documents)</w:t>
      </w:r>
    </w:p>
    <w:p w14:paraId="08134C73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How to create LLC - 30 min</w:t>
      </w:r>
    </w:p>
    <w:p w14:paraId="676887A8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is the benefit?</w:t>
      </w:r>
    </w:p>
    <w:p w14:paraId="3029147E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Live demonstration </w:t>
      </w:r>
    </w:p>
    <w:p w14:paraId="33040529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Doing your EIN - 30 min</w:t>
      </w:r>
    </w:p>
    <w:p w14:paraId="3C46B223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What is the benefit?</w:t>
      </w:r>
    </w:p>
    <w:p w14:paraId="7F2CC40D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Where to go? How to complete the form</w:t>
      </w:r>
    </w:p>
    <w:p w14:paraId="736A10AB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Open Bank Account </w:t>
      </w:r>
    </w:p>
    <w:p w14:paraId="470E6A54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Will need bank info for SAM registration </w:t>
      </w:r>
    </w:p>
    <w:p w14:paraId="17691390" w14:textId="352038C1" w:rsidR="00F74274" w:rsidRDefault="00F74274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Getting a DUNS</w:t>
      </w:r>
    </w:p>
    <w:p w14:paraId="5F386A24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Choose your NAICS</w:t>
      </w:r>
    </w:p>
    <w:p w14:paraId="124CD4B4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SAM registration </w:t>
      </w:r>
    </w:p>
    <w:p w14:paraId="2888A6E7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User account login</w:t>
      </w:r>
    </w:p>
    <w:p w14:paraId="1D77B786" w14:textId="7B6E4CEE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Create SAM profi</w:t>
      </w:r>
      <w:r w:rsidRPr="00463A1D">
        <w:rPr>
          <w:rFonts w:ascii="Times Roman" w:hAnsi="Times Roman" w:cs="Times Roman"/>
          <w:color w:val="000000"/>
        </w:rPr>
        <w:t>l</w:t>
      </w:r>
      <w:r>
        <w:rPr>
          <w:rFonts w:ascii="Times Roman" w:hAnsi="Times Roman" w:cs="Times Roman"/>
          <w:color w:val="000000"/>
        </w:rPr>
        <w:t>e</w:t>
      </w:r>
      <w:r w:rsidRPr="00463A1D">
        <w:rPr>
          <w:rFonts w:ascii="Times Roman" w:hAnsi="Times Roman" w:cs="Times Roman"/>
          <w:color w:val="000000"/>
        </w:rPr>
        <w:t> </w:t>
      </w:r>
    </w:p>
    <w:p w14:paraId="14C84DB9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After SAM is approved - go back and do DSBS  </w:t>
      </w:r>
    </w:p>
    <w:p w14:paraId="635A74F7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How do I start getting paid when I do this? </w:t>
      </w:r>
    </w:p>
    <w:p w14:paraId="204621DE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First you identify a project, submit a bid and they accept. </w:t>
      </w:r>
    </w:p>
    <w:p w14:paraId="3D8DF7F9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Once you deliver the product, they cut you a check. </w:t>
      </w:r>
    </w:p>
    <w:p w14:paraId="0A6ED963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Is this the only course that I need to start earning?</w:t>
      </w:r>
    </w:p>
    <w:p w14:paraId="59965AD8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 xml:space="preserve">Yes. Coupled with my free tutorial videos on </w:t>
      </w:r>
      <w:proofErr w:type="spellStart"/>
      <w:r w:rsidRPr="00463A1D">
        <w:rPr>
          <w:rFonts w:ascii="Times Roman" w:hAnsi="Times Roman" w:cs="Times Roman"/>
          <w:color w:val="000000"/>
        </w:rPr>
        <w:t>youtube</w:t>
      </w:r>
      <w:proofErr w:type="spellEnd"/>
      <w:r w:rsidRPr="00463A1D">
        <w:rPr>
          <w:rFonts w:ascii="Times Roman" w:hAnsi="Times Roman" w:cs="Times Roman"/>
          <w:color w:val="000000"/>
        </w:rPr>
        <w:t xml:space="preserve"> and blog posts.</w:t>
      </w:r>
    </w:p>
    <w:p w14:paraId="7827ECED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463A1D">
        <w:rPr>
          <w:rFonts w:ascii="Times Roman" w:hAnsi="Times Roman" w:cs="Times Roman"/>
          <w:color w:val="000000"/>
        </w:rPr>
        <w:t>But we do have a mastermind course that dives into more specific details of strategies, techniques of how to win. Feedback</w:t>
      </w:r>
    </w:p>
    <w:p w14:paraId="2EB945D9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  <w:kern w:val="1"/>
        </w:rPr>
      </w:pPr>
      <w:r w:rsidRPr="00463A1D">
        <w:rPr>
          <w:rFonts w:ascii="Times Roman" w:hAnsi="Times Roman" w:cs="Times Roman"/>
          <w:color w:val="000000"/>
        </w:rPr>
        <w:t>Big Thank You and Surprise (review questions) - Registration plan – Do it with you ($1,250) or do it for you ($2,500)</w:t>
      </w:r>
    </w:p>
    <w:p w14:paraId="14B95227" w14:textId="77777777" w:rsidR="00463A1D" w:rsidRPr="00463A1D" w:rsidRDefault="00463A1D" w:rsidP="00463A1D">
      <w:pPr>
        <w:pStyle w:val="ListParagraph"/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  <w:kern w:val="1"/>
        </w:rPr>
      </w:pPr>
      <w:r w:rsidRPr="00463A1D">
        <w:rPr>
          <w:rFonts w:ascii="Times Roman" w:hAnsi="Times Roman" w:cs="Times Roman"/>
          <w:color w:val="000000"/>
          <w:kern w:val="1"/>
        </w:rPr>
        <w:t xml:space="preserve">Upsells: Just to recap </w:t>
      </w:r>
    </w:p>
    <w:p w14:paraId="24915E1D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  <w:kern w:val="1"/>
        </w:rPr>
      </w:pPr>
      <w:r w:rsidRPr="00463A1D">
        <w:rPr>
          <w:rFonts w:ascii="Times Roman" w:hAnsi="Times Roman" w:cs="Times Roman"/>
          <w:color w:val="000000"/>
          <w:kern w:val="1"/>
        </w:rPr>
        <w:t xml:space="preserve">Small Business mastery webinar </w:t>
      </w:r>
    </w:p>
    <w:p w14:paraId="77D43DFF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  <w:kern w:val="1"/>
        </w:rPr>
      </w:pPr>
      <w:r w:rsidRPr="00463A1D">
        <w:rPr>
          <w:rFonts w:ascii="Times Roman" w:hAnsi="Times Roman" w:cs="Times Roman"/>
          <w:color w:val="000000"/>
          <w:kern w:val="1"/>
        </w:rPr>
        <w:t>“Do it with you” kit or “do it for you”</w:t>
      </w:r>
    </w:p>
    <w:p w14:paraId="245B5A12" w14:textId="77777777" w:rsidR="00463A1D" w:rsidRPr="00463A1D" w:rsidRDefault="00463A1D" w:rsidP="00463A1D">
      <w:pPr>
        <w:pStyle w:val="ListParagraph"/>
        <w:widowControl w:val="0"/>
        <w:numPr>
          <w:ilvl w:val="1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proofErr w:type="spellStart"/>
      <w:r w:rsidRPr="00463A1D">
        <w:rPr>
          <w:rFonts w:ascii="Times Roman" w:hAnsi="Times Roman" w:cs="Times Roman"/>
          <w:color w:val="000000"/>
        </w:rPr>
        <w:t>Govcon</w:t>
      </w:r>
      <w:proofErr w:type="spellEnd"/>
      <w:r w:rsidRPr="00463A1D">
        <w:rPr>
          <w:rFonts w:ascii="Times Roman" w:hAnsi="Times Roman" w:cs="Times Roman"/>
          <w:color w:val="000000"/>
        </w:rPr>
        <w:t xml:space="preserve"> Giants course</w:t>
      </w:r>
    </w:p>
    <w:p w14:paraId="5F9B36E2" w14:textId="77777777" w:rsidR="00463A1D" w:rsidRDefault="00463A1D" w:rsidP="00463A1D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0956DD7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Good afternoon sir my name is Darnell James I was online on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youtube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listening to your information about government contracts I am interested in taking your free twelve day course but I would like to know what is this course all about and what is contained in the course and just some general questions. My contact number is 803-315-1784 please email or contact me as soon as you can</w:t>
      </w:r>
    </w:p>
    <w:p w14:paraId="5FA3C6F7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</w:p>
    <w:p w14:paraId="2914E738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Questions</w:t>
      </w:r>
    </w:p>
    <w:p w14:paraId="21F721FE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</w:p>
    <w:p w14:paraId="20DFCE2A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1. Is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their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an exam at the end of this course?</w:t>
      </w:r>
    </w:p>
    <w:p w14:paraId="44F4E046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2. How do I get paid when I start doing this?</w:t>
      </w:r>
    </w:p>
    <w:p w14:paraId="014CAE0F" w14:textId="77777777" w:rsidR="00463A1D" w:rsidRDefault="00463AF3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hyperlink r:id="rId6" w:history="1">
        <w:r w:rsidR="00463A1D">
          <w:rPr>
            <w:rFonts w:ascii="Helvetica Neue" w:hAnsi="Helvetica Neue" w:cs="Helvetica Neue"/>
            <w:color w:val="000000"/>
            <w:sz w:val="26"/>
            <w:szCs w:val="26"/>
            <w:u w:val="single" w:color="000000"/>
          </w:rPr>
          <w:t>3.Is</w:t>
        </w:r>
      </w:hyperlink>
      <w:r w:rsidR="00463A1D">
        <w:rPr>
          <w:rFonts w:ascii="Times Roman" w:hAnsi="Times Roman" w:cs="Times Roman"/>
          <w:color w:val="000000"/>
          <w:sz w:val="26"/>
          <w:szCs w:val="26"/>
        </w:rPr>
        <w:t xml:space="preserve"> </w:t>
      </w:r>
      <w:r w:rsidR="00463A1D">
        <w:rPr>
          <w:rFonts w:ascii="Helvetica Neue" w:hAnsi="Helvetica Neue" w:cs="Helvetica Neue"/>
          <w:color w:val="000000"/>
          <w:sz w:val="26"/>
          <w:szCs w:val="26"/>
        </w:rPr>
        <w:t xml:space="preserve">this the only course I need to start </w:t>
      </w:r>
      <w:proofErr w:type="gramStart"/>
      <w:r w:rsidR="00463A1D">
        <w:rPr>
          <w:rFonts w:ascii="Helvetica Neue" w:hAnsi="Helvetica Neue" w:cs="Helvetica Neue"/>
          <w:color w:val="000000"/>
          <w:sz w:val="26"/>
          <w:szCs w:val="26"/>
        </w:rPr>
        <w:t>earning</w:t>
      </w:r>
      <w:proofErr w:type="gramEnd"/>
      <w:r w:rsidR="00463A1D">
        <w:rPr>
          <w:rFonts w:ascii="Times Roman" w:hAnsi="Times Roman" w:cs="Times Roman"/>
          <w:color w:val="000000"/>
          <w:sz w:val="26"/>
          <w:szCs w:val="26"/>
        </w:rPr>
        <w:t xml:space="preserve"> </w:t>
      </w:r>
    </w:p>
    <w:p w14:paraId="75BE13A4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4. Can I work from home doing this?</w:t>
      </w:r>
    </w:p>
    <w:p w14:paraId="18048281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5  Do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I need any licenses?</w:t>
      </w:r>
    </w:p>
    <w:p w14:paraId="000F3A8D" w14:textId="77777777" w:rsidR="00463A1D" w:rsidRDefault="00463A1D" w:rsidP="00463A1D">
      <w:pPr>
        <w:widowControl w:val="0"/>
        <w:autoSpaceDE w:val="0"/>
        <w:autoSpaceDN w:val="0"/>
        <w:adjustRightInd w:val="0"/>
        <w:spacing w:line="300" w:lineRule="atLeast"/>
        <w:rPr>
          <w:rFonts w:ascii="Times Roman" w:hAnsi="Times Roman" w:cs="Times Roman"/>
          <w:color w:val="000000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6. What type of Office equipment would you recommend me getting?</w:t>
      </w:r>
    </w:p>
    <w:p w14:paraId="53FCB216" w14:textId="072CD2DE" w:rsidR="0080129C" w:rsidRPr="00463A1D" w:rsidRDefault="0080129C" w:rsidP="00463A1D"/>
    <w:sectPr w:rsidR="0080129C" w:rsidRPr="00463A1D" w:rsidSect="00E3189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C"/>
    <w:multiLevelType w:val="hybridMultilevel"/>
    <w:tmpl w:val="0000000C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2303D2"/>
    <w:multiLevelType w:val="hybridMultilevel"/>
    <w:tmpl w:val="5CCEC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66D21"/>
    <w:rsid w:val="001B1A65"/>
    <w:rsid w:val="001D5E26"/>
    <w:rsid w:val="001D5FC0"/>
    <w:rsid w:val="0027064D"/>
    <w:rsid w:val="002C31BA"/>
    <w:rsid w:val="003441FD"/>
    <w:rsid w:val="004464B7"/>
    <w:rsid w:val="00457652"/>
    <w:rsid w:val="00463A1D"/>
    <w:rsid w:val="00463AF3"/>
    <w:rsid w:val="00473DFE"/>
    <w:rsid w:val="004B2E39"/>
    <w:rsid w:val="005F186F"/>
    <w:rsid w:val="00606718"/>
    <w:rsid w:val="00636A22"/>
    <w:rsid w:val="00686DD4"/>
    <w:rsid w:val="007049A0"/>
    <w:rsid w:val="0080129C"/>
    <w:rsid w:val="008C4B89"/>
    <w:rsid w:val="009037E8"/>
    <w:rsid w:val="009B2733"/>
    <w:rsid w:val="00A11D85"/>
    <w:rsid w:val="00BC72B3"/>
    <w:rsid w:val="00BD6C80"/>
    <w:rsid w:val="00BD73D8"/>
    <w:rsid w:val="00D05DF4"/>
    <w:rsid w:val="00EA5190"/>
    <w:rsid w:val="00F7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1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3.is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550</Words>
  <Characters>3137</Characters>
  <Application>Microsoft Macintosh Word</Application>
  <DocSecurity>0</DocSecurity>
  <Lines>26</Lines>
  <Paragraphs>7</Paragraphs>
  <ScaleCrop>false</ScaleCrop>
  <Company>Evankoff</Company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9</cp:revision>
  <cp:lastPrinted>2017-08-01T15:15:00Z</cp:lastPrinted>
  <dcterms:created xsi:type="dcterms:W3CDTF">2018-01-02T14:44:00Z</dcterms:created>
  <dcterms:modified xsi:type="dcterms:W3CDTF">2018-03-11T18:33:00Z</dcterms:modified>
</cp:coreProperties>
</file>