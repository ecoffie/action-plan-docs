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1CE9EF44" w14:textId="77777777" w:rsidR="00B41646" w:rsidRDefault="00B41646" w:rsidP="00B4164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Why doesn’t the government buy the stuff </w:t>
      </w:r>
      <w:proofErr w:type="gramStart"/>
      <w:r>
        <w:rPr>
          <w:rFonts w:ascii="Times Roman" w:hAnsi="Times Roman" w:cs="Times Roman"/>
          <w:color w:val="000000"/>
        </w:rPr>
        <w:t>themselves</w:t>
      </w:r>
      <w:proofErr w:type="gramEnd"/>
      <w:r>
        <w:rPr>
          <w:rFonts w:ascii="Times Roman" w:hAnsi="Times Roman" w:cs="Times Roman"/>
          <w:color w:val="000000"/>
        </w:rPr>
        <w:t xml:space="preserve">? </w:t>
      </w:r>
    </w:p>
    <w:p w14:paraId="558CD00E" w14:textId="77777777" w:rsidR="00B41646" w:rsidRDefault="00B41646" w:rsidP="00B4164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After years of abuse they made rules that they have to share with the little people</w:t>
      </w:r>
    </w:p>
    <w:p w14:paraId="16168673" w14:textId="77777777" w:rsidR="00B41646" w:rsidRDefault="00B41646" w:rsidP="00B4164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They are bad at buying - ever been to a government office building? What kind of service did you receive? Were they quick and attentive? </w:t>
      </w:r>
    </w:p>
    <w:p w14:paraId="7930A9B0" w14:textId="77777777" w:rsidR="00B41646" w:rsidRDefault="00B41646" w:rsidP="00B4164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Ever had bad service at Starbucks? What about Winn-Dixie, Church’s chicken, Popeye Chicken?</w:t>
      </w:r>
    </w:p>
    <w:p w14:paraId="5AEAC2D1" w14:textId="77777777" w:rsidR="00B41646" w:rsidRDefault="00B41646" w:rsidP="00B4164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B40ABC1" w14:textId="77777777" w:rsidR="00B41646" w:rsidRDefault="00B41646" w:rsidP="00B41646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Government is not efficient </w:t>
      </w:r>
    </w:p>
    <w:p w14:paraId="7B0A1787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Many government officials are elected not hired thus they don’t always qualify for their position based on experience or effectiveness </w:t>
      </w:r>
    </w:p>
    <w:p w14:paraId="4D357F2B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If the people at the top are not “A” people than the ones they hire are likely not to be “A” people </w:t>
      </w:r>
    </w:p>
    <w:p w14:paraId="185C6878" w14:textId="77777777" w:rsidR="00B41646" w:rsidRDefault="00B41646" w:rsidP="00B41646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Government employees are protected by unions </w:t>
      </w:r>
    </w:p>
    <w:p w14:paraId="2C2080E3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Which means it takes an act of God to fire them </w:t>
      </w:r>
    </w:p>
    <w:p w14:paraId="75FD4E44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This methodology does not encourage effectiveness or efficiency. Think Starbucks </w:t>
      </w:r>
      <w:proofErr w:type="spellStart"/>
      <w:r>
        <w:rPr>
          <w:rFonts w:ascii="Times Roman" w:hAnsi="Times Roman" w:cs="Times Roman"/>
          <w:color w:val="000000"/>
        </w:rPr>
        <w:t>vs</w:t>
      </w:r>
      <w:proofErr w:type="spellEnd"/>
      <w:r>
        <w:rPr>
          <w:rFonts w:ascii="Times Roman" w:hAnsi="Times Roman" w:cs="Times Roman"/>
          <w:color w:val="000000"/>
        </w:rPr>
        <w:t xml:space="preserve"> Church’s Chicken.  </w:t>
      </w:r>
    </w:p>
    <w:p w14:paraId="11B083B0" w14:textId="77777777" w:rsidR="00B41646" w:rsidRDefault="00B41646" w:rsidP="00B41646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Fraud, waste and abuse </w:t>
      </w:r>
    </w:p>
    <w:p w14:paraId="3BB8A984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 history of government contracting is filled with fraud from large companies abusing taking advantage of Government procurement </w:t>
      </w:r>
    </w:p>
    <w:p w14:paraId="364BF7BC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They are now curtailing this issue by unbundling contracting and giving to small businesses </w:t>
      </w:r>
    </w:p>
    <w:p w14:paraId="1B6BA56A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This is called Simplified acquisition </w:t>
      </w:r>
    </w:p>
    <w:p w14:paraId="0BB59D3E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They are also using Report Cards to measure success</w:t>
      </w:r>
    </w:p>
    <w:p w14:paraId="515DFCCF" w14:textId="77777777" w:rsidR="00B41646" w:rsidRDefault="00B41646" w:rsidP="00B41646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Small business are the backbone of America </w:t>
      </w:r>
    </w:p>
    <w:p w14:paraId="1DB86E43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Small business account for more than 50% of new employee hires </w:t>
      </w:r>
    </w:p>
    <w:p w14:paraId="476ACABE" w14:textId="77777777" w:rsidR="00B41646" w:rsidRDefault="00B41646" w:rsidP="00B41646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 government wants to further promote and encourage that to maintain the middle class</w:t>
      </w:r>
    </w:p>
    <w:p w14:paraId="279B036F" w14:textId="77777777" w:rsidR="00E163E0" w:rsidRPr="00306BFC" w:rsidRDefault="00E163E0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bookmarkStart w:id="0" w:name="_GoBack"/>
      <w:bookmarkEnd w:id="0"/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00259B6D" w14:textId="77777777" w:rsidR="00724551" w:rsidRPr="00724551" w:rsidRDefault="005C6C6E" w:rsidP="007245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/>
          <w:szCs w:val="26"/>
        </w:rPr>
      </w:pPr>
      <w:r w:rsidRPr="00724551">
        <w:rPr>
          <w:rFonts w:ascii="Times New Roman" w:hAnsi="Times New Roman" w:cs="Times New Roman"/>
          <w:color w:val="000000"/>
          <w:szCs w:val="26"/>
        </w:rPr>
        <w:t xml:space="preserve">Read my article – 8 reasons why small businesses fail </w:t>
      </w:r>
    </w:p>
    <w:p w14:paraId="69741644" w14:textId="3DC85394" w:rsidR="005C6C6E" w:rsidRPr="00724551" w:rsidRDefault="005C6C6E" w:rsidP="007245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/>
          <w:szCs w:val="26"/>
        </w:rPr>
      </w:pPr>
      <w:r w:rsidRPr="00724551">
        <w:rPr>
          <w:rFonts w:ascii="Times New Roman" w:hAnsi="Times New Roman" w:cs="Times New Roman"/>
          <w:color w:val="000000"/>
          <w:szCs w:val="26"/>
        </w:rPr>
        <w:t xml:space="preserve">Watch my </w:t>
      </w:r>
      <w:r w:rsidR="00B6090E" w:rsidRPr="00724551">
        <w:rPr>
          <w:rFonts w:ascii="Times New Roman" w:hAnsi="Times New Roman" w:cs="Times New Roman"/>
          <w:color w:val="000000"/>
          <w:szCs w:val="26"/>
        </w:rPr>
        <w:t xml:space="preserve">Holiday reflection and goal setting </w:t>
      </w:r>
      <w:r w:rsidRPr="00724551">
        <w:rPr>
          <w:rFonts w:ascii="Times New Roman" w:hAnsi="Times New Roman" w:cs="Times New Roman"/>
          <w:color w:val="000000"/>
          <w:szCs w:val="26"/>
        </w:rPr>
        <w:t xml:space="preserve">video </w:t>
      </w: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3A7DD2"/>
    <w:multiLevelType w:val="hybridMultilevel"/>
    <w:tmpl w:val="8FA6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14235A"/>
    <w:rsid w:val="00160956"/>
    <w:rsid w:val="00253BCF"/>
    <w:rsid w:val="00306BFC"/>
    <w:rsid w:val="003442BD"/>
    <w:rsid w:val="004A40A2"/>
    <w:rsid w:val="005376C1"/>
    <w:rsid w:val="005C6C6E"/>
    <w:rsid w:val="00724551"/>
    <w:rsid w:val="007C6FF6"/>
    <w:rsid w:val="008C1600"/>
    <w:rsid w:val="00B17F1C"/>
    <w:rsid w:val="00B41646"/>
    <w:rsid w:val="00B6090E"/>
    <w:rsid w:val="00BA20FE"/>
    <w:rsid w:val="00D05DF4"/>
    <w:rsid w:val="00DF4EC0"/>
    <w:rsid w:val="00E163E0"/>
    <w:rsid w:val="00E3206C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224</Words>
  <Characters>1281</Characters>
  <Application>Microsoft Macintosh Word</Application>
  <DocSecurity>0</DocSecurity>
  <Lines>10</Lines>
  <Paragraphs>3</Paragraphs>
  <ScaleCrop>false</ScaleCrop>
  <Company>Evankoff</Company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2018-01-05T08:49:00Z</dcterms:created>
  <dcterms:modified xsi:type="dcterms:W3CDTF">2018-01-27T02:53:00Z</dcterms:modified>
</cp:coreProperties>
</file>