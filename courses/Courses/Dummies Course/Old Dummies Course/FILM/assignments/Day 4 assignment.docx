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780411CC" w14:textId="77777777" w:rsidR="005376C1" w:rsidRDefault="005376C1" w:rsidP="005376C1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Can I work from home doing this?  </w:t>
      </w:r>
    </w:p>
    <w:p w14:paraId="148F196A" w14:textId="77777777" w:rsidR="00BD1EC0" w:rsidRPr="00BD1EC0" w:rsidRDefault="005376C1" w:rsidP="00BD1E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proofErr w:type="gramStart"/>
      <w:r>
        <w:rPr>
          <w:rFonts w:ascii="Times Roman" w:hAnsi="Times Roman" w:cs="Times Roman"/>
          <w:color w:val="000000"/>
        </w:rPr>
        <w:t>Absolutely </w:t>
      </w:r>
      <w:r w:rsidR="00BD1EC0" w:rsidRPr="00BD1EC0">
        <w:rPr>
          <w:rFonts w:ascii="Times Roman" w:hAnsi="Times Roman" w:cs="Times Roman"/>
          <w:color w:val="000000"/>
        </w:rPr>
        <w:t>100% univocally yes.</w:t>
      </w:r>
      <w:proofErr w:type="gramEnd"/>
      <w:r w:rsidR="00BD1EC0" w:rsidRPr="00BD1EC0">
        <w:rPr>
          <w:rFonts w:ascii="Times Roman" w:hAnsi="Times Roman" w:cs="Times Roman"/>
          <w:color w:val="000000"/>
        </w:rPr>
        <w:t xml:space="preserve"> In fact, starting from home is probably the best place.  </w:t>
      </w:r>
    </w:p>
    <w:p w14:paraId="4F2BBF3C" w14:textId="77777777" w:rsidR="005376C1" w:rsidRDefault="005376C1" w:rsidP="00BD1E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left="720"/>
        <w:rPr>
          <w:rFonts w:ascii="Times Roman" w:hAnsi="Times Roman" w:cs="Times Roman"/>
          <w:color w:val="000000"/>
        </w:rPr>
      </w:pPr>
    </w:p>
    <w:p w14:paraId="5C545203" w14:textId="77777777" w:rsidR="005376C1" w:rsidRDefault="005376C1" w:rsidP="005376C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In fact, you call your home an office and get tax credits for doing it </w:t>
      </w:r>
    </w:p>
    <w:p w14:paraId="78B7841F" w14:textId="77777777" w:rsidR="00BD1EC0" w:rsidRDefault="005376C1" w:rsidP="005376C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So you make money by working at home </w:t>
      </w:r>
    </w:p>
    <w:p w14:paraId="576105B8" w14:textId="5D01AD6E" w:rsidR="00BD1EC0" w:rsidRPr="00BD1EC0" w:rsidRDefault="005376C1" w:rsidP="00BD1EC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 w:rsidRPr="00BD1EC0">
        <w:rPr>
          <w:rFonts w:ascii="Times Roman" w:hAnsi="Times Roman" w:cs="Times Roman"/>
          <w:color w:val="000000"/>
        </w:rPr>
        <w:t xml:space="preserve">As a business owner, you receive tax breaks and incentives for working from home. </w:t>
      </w:r>
    </w:p>
    <w:p w14:paraId="40254CAB" w14:textId="77777777" w:rsidR="00BD1EC0" w:rsidRDefault="00BD1EC0" w:rsidP="00BD1E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left="720"/>
        <w:rPr>
          <w:rFonts w:ascii="Times Roman" w:hAnsi="Times Roman" w:cs="Times Roman"/>
          <w:color w:val="000000"/>
        </w:rPr>
      </w:pPr>
    </w:p>
    <w:p w14:paraId="2CD17CCB" w14:textId="5BD00BC9" w:rsidR="005376C1" w:rsidRPr="00BD1EC0" w:rsidRDefault="005376C1" w:rsidP="00BD1E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BD1EC0">
        <w:rPr>
          <w:rFonts w:ascii="Times Roman" w:hAnsi="Times Roman" w:cs="Times Roman"/>
          <w:color w:val="000000"/>
        </w:rPr>
        <w:t xml:space="preserve">Remember your </w:t>
      </w:r>
      <w:proofErr w:type="gramStart"/>
      <w:r w:rsidRPr="00BD1EC0">
        <w:rPr>
          <w:rFonts w:ascii="Times Roman" w:hAnsi="Times Roman" w:cs="Times Roman"/>
          <w:color w:val="000000"/>
        </w:rPr>
        <w:t>job</w:t>
      </w:r>
      <w:proofErr w:type="gramEnd"/>
      <w:r w:rsidRPr="00BD1EC0">
        <w:rPr>
          <w:rFonts w:ascii="Times Roman" w:hAnsi="Times Roman" w:cs="Times Roman"/>
          <w:color w:val="000000"/>
        </w:rPr>
        <w:t xml:space="preserve"> as the Seller will be only to match opportunities that the Buyer wants with Suppliers who can provide them.  </w:t>
      </w:r>
    </w:p>
    <w:p w14:paraId="7BAD4239" w14:textId="77777777" w:rsidR="005376C1" w:rsidRDefault="005376C1" w:rsidP="005376C1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0D273AD" w14:textId="77777777" w:rsidR="005376C1" w:rsidRDefault="005376C1" w:rsidP="005376C1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You are only managing the process.  </w:t>
      </w:r>
    </w:p>
    <w:p w14:paraId="64AC8E22" w14:textId="77777777" w:rsidR="005376C1" w:rsidRDefault="005376C1" w:rsidP="005376C1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AD5A9D5" w14:textId="77777777" w:rsidR="005376C1" w:rsidRDefault="005376C1" w:rsidP="005376C1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You may be required to visit the location where </w:t>
      </w:r>
      <w:proofErr w:type="gramStart"/>
      <w:r>
        <w:rPr>
          <w:rFonts w:ascii="Times Roman" w:hAnsi="Times Roman" w:cs="Times Roman"/>
          <w:color w:val="000000"/>
        </w:rPr>
        <w:t>your</w:t>
      </w:r>
      <w:proofErr w:type="gramEnd"/>
      <w:r>
        <w:rPr>
          <w:rFonts w:ascii="Times Roman" w:hAnsi="Times Roman" w:cs="Times Roman"/>
          <w:color w:val="000000"/>
        </w:rPr>
        <w:t xml:space="preserve"> buying the products or selling the services. But you don’t need a business office because in the beginning no one will be visiting you.   </w:t>
      </w:r>
    </w:p>
    <w:p w14:paraId="73EEA615" w14:textId="77777777" w:rsidR="00D80C44" w:rsidRDefault="00D80C44" w:rsidP="00D80C44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56679C1" w14:textId="760A7DCB" w:rsidR="00D80C44" w:rsidRDefault="00D80C44" w:rsidP="00D80C44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b/>
          <w:bCs/>
          <w:color w:val="000000"/>
        </w:rPr>
        <w:t>What type of office equipment do I need to start doing this?</w:t>
      </w:r>
    </w:p>
    <w:p w14:paraId="73752D37" w14:textId="77777777" w:rsidR="00D80C44" w:rsidRDefault="00D80C44" w:rsidP="00D80C44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All you need is a computer, phone and printer </w:t>
      </w:r>
    </w:p>
    <w:p w14:paraId="71547A8F" w14:textId="77777777" w:rsidR="00D80C44" w:rsidRDefault="00D80C44" w:rsidP="00D80C44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Additional tools </w:t>
      </w:r>
    </w:p>
    <w:p w14:paraId="50EEA939" w14:textId="77777777" w:rsidR="00D80C44" w:rsidRDefault="00D80C44" w:rsidP="00D80C44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EDED17C" w14:textId="77777777" w:rsidR="00D80C44" w:rsidRDefault="00D80C44" w:rsidP="00D80C44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All you need is a PC, </w:t>
      </w:r>
      <w:proofErr w:type="gramStart"/>
      <w:r>
        <w:rPr>
          <w:rFonts w:ascii="Times Roman" w:hAnsi="Times Roman" w:cs="Times Roman"/>
          <w:color w:val="000000"/>
        </w:rPr>
        <w:t>internet</w:t>
      </w:r>
      <w:proofErr w:type="gramEnd"/>
      <w:r>
        <w:rPr>
          <w:rFonts w:ascii="Times Roman" w:hAnsi="Times Roman" w:cs="Times Roman"/>
          <w:color w:val="000000"/>
        </w:rPr>
        <w:t xml:space="preserve"> connection, printer/scanner, phone and fax machine.  </w:t>
      </w:r>
    </w:p>
    <w:p w14:paraId="751783D2" w14:textId="77777777" w:rsidR="00D80C44" w:rsidRDefault="00D80C44" w:rsidP="00D80C44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2290035" w14:textId="77777777" w:rsidR="00D80C44" w:rsidRDefault="00D80C44" w:rsidP="00D80C44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PC recommendations - </w:t>
      </w:r>
    </w:p>
    <w:p w14:paraId="19F9C0E8" w14:textId="77777777" w:rsidR="00D80C44" w:rsidRDefault="00D80C44" w:rsidP="00D80C44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about a laptop? </w:t>
      </w:r>
    </w:p>
    <w:p w14:paraId="1D6A3AFB" w14:textId="77777777" w:rsidR="00D80C44" w:rsidRDefault="00D80C44" w:rsidP="00D80C44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How fast should my </w:t>
      </w:r>
      <w:proofErr w:type="gramStart"/>
      <w:r>
        <w:rPr>
          <w:rFonts w:ascii="Times Roman" w:hAnsi="Times Roman" w:cs="Times Roman"/>
          <w:color w:val="000000"/>
        </w:rPr>
        <w:t>internet</w:t>
      </w:r>
      <w:proofErr w:type="gramEnd"/>
      <w:r>
        <w:rPr>
          <w:rFonts w:ascii="Times Roman" w:hAnsi="Times Roman" w:cs="Times Roman"/>
          <w:color w:val="000000"/>
        </w:rPr>
        <w:t xml:space="preserve"> be? </w:t>
      </w:r>
    </w:p>
    <w:p w14:paraId="0F657997" w14:textId="77777777" w:rsidR="00D80C44" w:rsidRDefault="00D80C44" w:rsidP="00D80C44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type of printer, scanner? </w:t>
      </w:r>
    </w:p>
    <w:p w14:paraId="42F6577E" w14:textId="77777777" w:rsidR="00D80C44" w:rsidRDefault="00D80C44" w:rsidP="00D80C44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For the fax machine you can use an online service </w:t>
      </w:r>
      <w:proofErr w:type="gramStart"/>
      <w:r>
        <w:rPr>
          <w:rFonts w:ascii="Times Roman" w:hAnsi="Times Roman" w:cs="Times Roman"/>
          <w:color w:val="000000"/>
        </w:rPr>
        <w:t>like …. </w:t>
      </w:r>
      <w:proofErr w:type="gramEnd"/>
    </w:p>
    <w:p w14:paraId="7F875B1B" w14:textId="77777777" w:rsidR="00D80C44" w:rsidRDefault="00D80C44" w:rsidP="00D80C44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6BF0EF4" w14:textId="77777777" w:rsidR="00D80C44" w:rsidRDefault="00D80C44" w:rsidP="00D80C44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Additional tools:  </w:t>
      </w:r>
      <w:bookmarkStart w:id="0" w:name="_GoBack"/>
      <w:bookmarkEnd w:id="0"/>
    </w:p>
    <w:p w14:paraId="6AAD48BB" w14:textId="77777777" w:rsidR="00D80C44" w:rsidRDefault="00D80C44" w:rsidP="00D80C44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Camera (phone camera is acceptable) - for documenting order delivery’s </w:t>
      </w:r>
    </w:p>
    <w:p w14:paraId="14CC2094" w14:textId="77777777" w:rsidR="00D80C44" w:rsidRDefault="00D80C44" w:rsidP="00D80C44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Video camera (maybe) - if you have to record installation or something for extended periods of time </w:t>
      </w:r>
    </w:p>
    <w:p w14:paraId="2EFB1FB3" w14:textId="77777777" w:rsidR="00D80C44" w:rsidRPr="00306BFC" w:rsidRDefault="00D80C44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0965CA3F" w14:textId="18715BCE" w:rsidR="00E3206C" w:rsidRDefault="005376C1" w:rsidP="008C1600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Watch my video 5 ways to make money – no selling required </w:t>
      </w:r>
    </w:p>
    <w:p w14:paraId="10AEAEB7" w14:textId="77777777" w:rsidR="005376C1" w:rsidRPr="00306BFC" w:rsidRDefault="005376C1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8C6F0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253BCF"/>
    <w:rsid w:val="00306BFC"/>
    <w:rsid w:val="003442BD"/>
    <w:rsid w:val="004A40A2"/>
    <w:rsid w:val="005376C1"/>
    <w:rsid w:val="00662558"/>
    <w:rsid w:val="007C6FF6"/>
    <w:rsid w:val="008C1600"/>
    <w:rsid w:val="008C6F00"/>
    <w:rsid w:val="00B17F1C"/>
    <w:rsid w:val="00BA20FE"/>
    <w:rsid w:val="00BD1EC0"/>
    <w:rsid w:val="00D05DF4"/>
    <w:rsid w:val="00D80C44"/>
    <w:rsid w:val="00DF4EC0"/>
    <w:rsid w:val="00E163E0"/>
    <w:rsid w:val="00E3206C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1142</Characters>
  <Application>Microsoft Macintosh Word</Application>
  <DocSecurity>0</DocSecurity>
  <Lines>9</Lines>
  <Paragraphs>2</Paragraphs>
  <ScaleCrop>false</ScaleCrop>
  <Company>Evankoff</Company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2018-01-05T08:47:00Z</dcterms:created>
  <dcterms:modified xsi:type="dcterms:W3CDTF">2018-01-06T08:48:00Z</dcterms:modified>
</cp:coreProperties>
</file>