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6DFB539" w14:textId="19F14585" w:rsidR="00F67B63" w:rsidRPr="00306BFC" w:rsidRDefault="00F67B63" w:rsidP="003442BD">
      <w:pPr>
        <w:widowControl w:val="0"/>
        <w:autoSpaceDE w:val="0"/>
        <w:autoSpaceDN w:val="0"/>
        <w:adjustRightInd w:val="0"/>
        <w:spacing w:line="280" w:lineRule="atLeast"/>
        <w:rPr>
          <w:rFonts w:ascii="Times New Roman" w:hAnsi="Times New Roman" w:cs="Times New Roman"/>
          <w:color w:val="000000"/>
          <w:szCs w:val="26"/>
        </w:rPr>
      </w:pPr>
      <w:r w:rsidRPr="00306BFC">
        <w:rPr>
          <w:rFonts w:ascii="Times New Roman" w:hAnsi="Times New Roman" w:cs="Times New Roman"/>
          <w:b/>
          <w:color w:val="000000"/>
          <w:szCs w:val="26"/>
        </w:rPr>
        <w:t>Assignment</w:t>
      </w:r>
      <w:r w:rsidRPr="00306BFC">
        <w:rPr>
          <w:rFonts w:ascii="Times New Roman" w:hAnsi="Times New Roman" w:cs="Times New Roman"/>
          <w:color w:val="000000"/>
          <w:szCs w:val="26"/>
        </w:rPr>
        <w:t xml:space="preserve">: </w:t>
      </w:r>
    </w:p>
    <w:p w14:paraId="36F35F34" w14:textId="77777777" w:rsidR="00E83088" w:rsidRDefault="00E83088" w:rsidP="00E83088">
      <w:pPr>
        <w:widowControl w:val="0"/>
        <w:autoSpaceDE w:val="0"/>
        <w:autoSpaceDN w:val="0"/>
        <w:adjustRightInd w:val="0"/>
        <w:spacing w:line="280" w:lineRule="atLeast"/>
        <w:rPr>
          <w:rFonts w:ascii="Times Roman" w:hAnsi="Times Roman" w:cs="Times Roman"/>
          <w:color w:val="000000"/>
        </w:rPr>
      </w:pPr>
      <w:r>
        <w:rPr>
          <w:rFonts w:ascii="Times Roman" w:hAnsi="Times Roman" w:cs="Times Roman"/>
          <w:color w:val="000000"/>
        </w:rPr>
        <w:t xml:space="preserve">Do I need any licenses to get a contract?  </w:t>
      </w:r>
    </w:p>
    <w:p w14:paraId="31981DD7" w14:textId="77777777" w:rsidR="00E83088" w:rsidRDefault="00E83088" w:rsidP="00E83088">
      <w:pPr>
        <w:widowControl w:val="0"/>
        <w:numPr>
          <w:ilvl w:val="0"/>
          <w:numId w:val="1"/>
        </w:numPr>
        <w:tabs>
          <w:tab w:val="left" w:pos="220"/>
          <w:tab w:val="left" w:pos="720"/>
        </w:tabs>
        <w:autoSpaceDE w:val="0"/>
        <w:autoSpaceDN w:val="0"/>
        <w:adjustRightInd w:val="0"/>
        <w:spacing w:line="280" w:lineRule="atLeast"/>
        <w:ind w:hanging="720"/>
        <w:rPr>
          <w:rFonts w:ascii="Times Roman" w:hAnsi="Times Roman" w:cs="Times Roman"/>
          <w:color w:val="000000"/>
        </w:rPr>
      </w:pPr>
      <w:r>
        <w:rPr>
          <w:rFonts w:ascii="Times Roman" w:hAnsi="Times Roman" w:cs="Times Roman"/>
          <w:color w:val="000000"/>
        </w:rPr>
        <w:t>No you do not need licenses - you need hustle, grit and a burning desire to make money  </w:t>
      </w:r>
    </w:p>
    <w:p w14:paraId="33BD93AD" w14:textId="77777777" w:rsidR="00E83088" w:rsidRDefault="00E83088" w:rsidP="00E83088">
      <w:pPr>
        <w:widowControl w:val="0"/>
        <w:numPr>
          <w:ilvl w:val="0"/>
          <w:numId w:val="1"/>
        </w:numPr>
        <w:tabs>
          <w:tab w:val="left" w:pos="220"/>
          <w:tab w:val="left" w:pos="720"/>
        </w:tabs>
        <w:autoSpaceDE w:val="0"/>
        <w:autoSpaceDN w:val="0"/>
        <w:adjustRightInd w:val="0"/>
        <w:spacing w:line="280" w:lineRule="atLeast"/>
        <w:ind w:hanging="720"/>
        <w:rPr>
          <w:rFonts w:ascii="Times Roman" w:hAnsi="Times Roman" w:cs="Times Roman"/>
          <w:color w:val="000000"/>
        </w:rPr>
      </w:pPr>
      <w:r>
        <w:rPr>
          <w:rFonts w:ascii="Times Roman" w:hAnsi="Times Roman" w:cs="Times Roman"/>
          <w:color w:val="000000"/>
        </w:rPr>
        <w:t>All the people that you hire (suppliers, contractors, delivery guys) they will have the licenses you just put it together like a broker </w:t>
      </w:r>
    </w:p>
    <w:p w14:paraId="0AD73422" w14:textId="77777777" w:rsidR="00E83088" w:rsidRDefault="00E83088" w:rsidP="00E83088">
      <w:pPr>
        <w:widowControl w:val="0"/>
        <w:autoSpaceDE w:val="0"/>
        <w:autoSpaceDN w:val="0"/>
        <w:adjustRightInd w:val="0"/>
        <w:spacing w:line="280" w:lineRule="atLeast"/>
        <w:rPr>
          <w:rFonts w:ascii="Times Roman" w:hAnsi="Times Roman" w:cs="Times Roman"/>
          <w:color w:val="000000"/>
        </w:rPr>
      </w:pPr>
    </w:p>
    <w:p w14:paraId="7CF7BF7C" w14:textId="36568348" w:rsidR="00E83088" w:rsidRDefault="00E83088" w:rsidP="00E83088">
      <w:pPr>
        <w:widowControl w:val="0"/>
        <w:numPr>
          <w:ilvl w:val="0"/>
          <w:numId w:val="4"/>
        </w:numPr>
        <w:tabs>
          <w:tab w:val="left" w:pos="220"/>
          <w:tab w:val="left" w:pos="720"/>
        </w:tabs>
        <w:autoSpaceDE w:val="0"/>
        <w:autoSpaceDN w:val="0"/>
        <w:adjustRightInd w:val="0"/>
        <w:spacing w:line="280" w:lineRule="atLeast"/>
        <w:ind w:hanging="720"/>
        <w:rPr>
          <w:rFonts w:ascii="Times Roman" w:hAnsi="Times Roman" w:cs="Times Roman"/>
          <w:color w:val="000000"/>
        </w:rPr>
      </w:pPr>
      <w:r>
        <w:rPr>
          <w:rFonts w:ascii="Times Roman" w:hAnsi="Times Roman" w:cs="Times Roman"/>
          <w:color w:val="000000"/>
        </w:rPr>
        <w:t xml:space="preserve">To get started you don’t </w:t>
      </w:r>
      <w:r w:rsidR="00152A1A">
        <w:rPr>
          <w:rFonts w:ascii="Times Roman" w:hAnsi="Times Roman" w:cs="Times Roman"/>
          <w:color w:val="000000"/>
        </w:rPr>
        <w:t xml:space="preserve">even </w:t>
      </w:r>
      <w:r>
        <w:rPr>
          <w:rFonts w:ascii="Times Roman" w:hAnsi="Times Roman" w:cs="Times Roman"/>
          <w:color w:val="000000"/>
        </w:rPr>
        <w:t>need to be certified. Which is why this is a better alternative than going to college, university or trade school. </w:t>
      </w:r>
    </w:p>
    <w:p w14:paraId="4779EEA9" w14:textId="77777777" w:rsidR="00E83088" w:rsidRDefault="00E83088" w:rsidP="00E83088">
      <w:pPr>
        <w:widowControl w:val="0"/>
        <w:autoSpaceDE w:val="0"/>
        <w:autoSpaceDN w:val="0"/>
        <w:adjustRightInd w:val="0"/>
        <w:spacing w:line="280" w:lineRule="atLeast"/>
        <w:rPr>
          <w:rFonts w:ascii="Times Roman" w:hAnsi="Times Roman" w:cs="Times Roman"/>
          <w:color w:val="000000"/>
        </w:rPr>
      </w:pPr>
    </w:p>
    <w:p w14:paraId="2BC5918D" w14:textId="77777777" w:rsidR="00E83088" w:rsidRDefault="00E83088" w:rsidP="00E83088">
      <w:pPr>
        <w:widowControl w:val="0"/>
        <w:autoSpaceDE w:val="0"/>
        <w:autoSpaceDN w:val="0"/>
        <w:adjustRightInd w:val="0"/>
        <w:spacing w:line="280" w:lineRule="atLeast"/>
        <w:rPr>
          <w:rFonts w:ascii="Times Roman" w:hAnsi="Times Roman" w:cs="Times Roman"/>
          <w:color w:val="000000"/>
        </w:rPr>
      </w:pPr>
      <w:r>
        <w:rPr>
          <w:rFonts w:ascii="Times Roman" w:hAnsi="Times Roman" w:cs="Times Roman"/>
          <w:color w:val="000000"/>
        </w:rPr>
        <w:t xml:space="preserve">You don’t have to go into debt in order to try and see if it works.  </w:t>
      </w:r>
      <w:bookmarkStart w:id="0" w:name="_GoBack"/>
      <w:bookmarkEnd w:id="0"/>
    </w:p>
    <w:p w14:paraId="556DA4FD" w14:textId="77777777" w:rsidR="00E83088" w:rsidRDefault="00E83088" w:rsidP="00E83088">
      <w:pPr>
        <w:widowControl w:val="0"/>
        <w:autoSpaceDE w:val="0"/>
        <w:autoSpaceDN w:val="0"/>
        <w:adjustRightInd w:val="0"/>
        <w:spacing w:line="280" w:lineRule="atLeast"/>
        <w:rPr>
          <w:rFonts w:ascii="Times Roman" w:hAnsi="Times Roman" w:cs="Times Roman"/>
          <w:color w:val="000000"/>
        </w:rPr>
      </w:pPr>
    </w:p>
    <w:p w14:paraId="6A5F64C9" w14:textId="77777777" w:rsidR="00E83088" w:rsidRDefault="00E83088" w:rsidP="00E83088">
      <w:pPr>
        <w:widowControl w:val="0"/>
        <w:autoSpaceDE w:val="0"/>
        <w:autoSpaceDN w:val="0"/>
        <w:adjustRightInd w:val="0"/>
        <w:spacing w:line="280" w:lineRule="atLeast"/>
        <w:rPr>
          <w:rFonts w:ascii="Times Roman" w:hAnsi="Times Roman" w:cs="Times Roman"/>
          <w:color w:val="000000"/>
        </w:rPr>
      </w:pPr>
      <w:r>
        <w:rPr>
          <w:rFonts w:ascii="Times Roman" w:hAnsi="Times Roman" w:cs="Times Roman"/>
          <w:color w:val="000000"/>
        </w:rPr>
        <w:t xml:space="preserve">The techniques that we are sharing in this course and other programs are mostly all free and can be studied in your spare time in between work, school and whatever other situations life throws at you.   </w:t>
      </w:r>
    </w:p>
    <w:p w14:paraId="68AA5BEB" w14:textId="77777777" w:rsidR="00E83088" w:rsidRDefault="00E83088" w:rsidP="00E83088">
      <w:pPr>
        <w:widowControl w:val="0"/>
        <w:autoSpaceDE w:val="0"/>
        <w:autoSpaceDN w:val="0"/>
        <w:adjustRightInd w:val="0"/>
        <w:spacing w:line="280" w:lineRule="atLeast"/>
        <w:rPr>
          <w:rFonts w:ascii="Times Roman" w:hAnsi="Times Roman" w:cs="Times Roman"/>
          <w:color w:val="000000"/>
        </w:rPr>
      </w:pPr>
    </w:p>
    <w:p w14:paraId="6A952B99" w14:textId="77777777" w:rsidR="00E83088" w:rsidRDefault="00E83088" w:rsidP="00E83088">
      <w:pPr>
        <w:widowControl w:val="0"/>
        <w:autoSpaceDE w:val="0"/>
        <w:autoSpaceDN w:val="0"/>
        <w:adjustRightInd w:val="0"/>
        <w:spacing w:line="280" w:lineRule="atLeast"/>
        <w:rPr>
          <w:rFonts w:ascii="Times Roman" w:hAnsi="Times Roman" w:cs="Times Roman"/>
          <w:color w:val="000000"/>
        </w:rPr>
      </w:pPr>
      <w:r>
        <w:rPr>
          <w:rFonts w:ascii="Times Roman" w:hAnsi="Times Roman" w:cs="Times Roman"/>
          <w:color w:val="000000"/>
        </w:rPr>
        <w:t xml:space="preserve">Hustle, grit and a burning desire to succeed will be your greatest asset.  </w:t>
      </w:r>
    </w:p>
    <w:p w14:paraId="77B675A1" w14:textId="77777777" w:rsidR="00E83088" w:rsidRDefault="00E83088" w:rsidP="00E83088">
      <w:pPr>
        <w:widowControl w:val="0"/>
        <w:autoSpaceDE w:val="0"/>
        <w:autoSpaceDN w:val="0"/>
        <w:adjustRightInd w:val="0"/>
        <w:spacing w:line="280" w:lineRule="atLeast"/>
        <w:rPr>
          <w:rFonts w:ascii="Times Roman" w:hAnsi="Times Roman" w:cs="Times Roman"/>
          <w:color w:val="000000"/>
        </w:rPr>
      </w:pPr>
    </w:p>
    <w:p w14:paraId="2DCB94A8" w14:textId="77777777" w:rsidR="00E83088" w:rsidRDefault="00E83088" w:rsidP="00E83088">
      <w:pPr>
        <w:widowControl w:val="0"/>
        <w:numPr>
          <w:ilvl w:val="0"/>
          <w:numId w:val="5"/>
        </w:numPr>
        <w:tabs>
          <w:tab w:val="left" w:pos="220"/>
          <w:tab w:val="left" w:pos="720"/>
        </w:tabs>
        <w:autoSpaceDE w:val="0"/>
        <w:autoSpaceDN w:val="0"/>
        <w:adjustRightInd w:val="0"/>
        <w:spacing w:line="280" w:lineRule="atLeast"/>
        <w:ind w:hanging="720"/>
        <w:rPr>
          <w:rFonts w:ascii="Times Roman" w:hAnsi="Times Roman" w:cs="Times Roman"/>
          <w:color w:val="000000"/>
        </w:rPr>
      </w:pPr>
      <w:r>
        <w:rPr>
          <w:rFonts w:ascii="Times Roman" w:hAnsi="Times Roman" w:cs="Times Roman"/>
          <w:color w:val="000000"/>
        </w:rPr>
        <w:t>All the people that you hire (suppliers, contractors, delivery guys) they will hold the certifications needed to qualify for the project. </w:t>
      </w:r>
    </w:p>
    <w:p w14:paraId="7612AB8C" w14:textId="77777777" w:rsidR="00E83088" w:rsidRDefault="00E83088" w:rsidP="00E83088">
      <w:pPr>
        <w:widowControl w:val="0"/>
        <w:autoSpaceDE w:val="0"/>
        <w:autoSpaceDN w:val="0"/>
        <w:adjustRightInd w:val="0"/>
        <w:spacing w:line="280" w:lineRule="atLeast"/>
        <w:rPr>
          <w:rFonts w:ascii="Times Roman" w:hAnsi="Times Roman" w:cs="Times Roman"/>
          <w:color w:val="000000"/>
        </w:rPr>
      </w:pPr>
    </w:p>
    <w:p w14:paraId="454C14BE" w14:textId="77777777" w:rsidR="00E83088" w:rsidRDefault="00E83088" w:rsidP="00E83088">
      <w:pPr>
        <w:widowControl w:val="0"/>
        <w:autoSpaceDE w:val="0"/>
        <w:autoSpaceDN w:val="0"/>
        <w:adjustRightInd w:val="0"/>
        <w:spacing w:line="280" w:lineRule="atLeast"/>
        <w:rPr>
          <w:rFonts w:ascii="Times Roman" w:hAnsi="Times Roman" w:cs="Times Roman"/>
          <w:color w:val="000000"/>
        </w:rPr>
      </w:pPr>
      <w:r>
        <w:rPr>
          <w:rFonts w:ascii="Times Roman" w:hAnsi="Times Roman" w:cs="Times Roman"/>
          <w:color w:val="000000"/>
        </w:rPr>
        <w:t xml:space="preserve">So when you (seller) are looking at requirements from government (buyer) you will learn about the details and specifics. Whatever license or </w:t>
      </w:r>
      <w:proofErr w:type="gramStart"/>
      <w:r>
        <w:rPr>
          <w:rFonts w:ascii="Times Roman" w:hAnsi="Times Roman" w:cs="Times Roman"/>
          <w:color w:val="000000"/>
        </w:rPr>
        <w:t>requirement that</w:t>
      </w:r>
      <w:proofErr w:type="gramEnd"/>
      <w:r>
        <w:rPr>
          <w:rFonts w:ascii="Times Roman" w:hAnsi="Times Roman" w:cs="Times Roman"/>
          <w:color w:val="000000"/>
        </w:rPr>
        <w:t xml:space="preserve"> is needed, you will identify a supplier that can meet that requirement.  </w:t>
      </w:r>
    </w:p>
    <w:p w14:paraId="12C492AB" w14:textId="77777777" w:rsidR="00E83088" w:rsidRDefault="00E83088" w:rsidP="00E83088">
      <w:pPr>
        <w:widowControl w:val="0"/>
        <w:autoSpaceDE w:val="0"/>
        <w:autoSpaceDN w:val="0"/>
        <w:adjustRightInd w:val="0"/>
        <w:spacing w:line="280" w:lineRule="atLeast"/>
        <w:rPr>
          <w:rFonts w:ascii="Times Roman" w:hAnsi="Times Roman" w:cs="Times Roman"/>
          <w:color w:val="000000"/>
        </w:rPr>
      </w:pPr>
    </w:p>
    <w:p w14:paraId="6D4C170D" w14:textId="4BE04B2D" w:rsidR="00E37683" w:rsidRDefault="00E83088" w:rsidP="00E37683">
      <w:pPr>
        <w:widowControl w:val="0"/>
        <w:autoSpaceDE w:val="0"/>
        <w:autoSpaceDN w:val="0"/>
        <w:adjustRightInd w:val="0"/>
        <w:spacing w:line="280" w:lineRule="atLeast"/>
        <w:rPr>
          <w:rFonts w:ascii="Times Roman" w:hAnsi="Times Roman" w:cs="Times Roman"/>
          <w:color w:val="000000"/>
        </w:rPr>
      </w:pPr>
      <w:r>
        <w:rPr>
          <w:rFonts w:ascii="Times Roman" w:hAnsi="Times Roman" w:cs="Times Roman"/>
          <w:color w:val="000000"/>
        </w:rPr>
        <w:t xml:space="preserve">The value you bring is connecting the supplier with the opportunity that he/she wouldn’t have otherwise.  </w:t>
      </w:r>
    </w:p>
    <w:p w14:paraId="1B1D4323" w14:textId="77777777" w:rsidR="00E37683" w:rsidRDefault="00E37683" w:rsidP="00E37683">
      <w:pPr>
        <w:widowControl w:val="0"/>
        <w:autoSpaceDE w:val="0"/>
        <w:autoSpaceDN w:val="0"/>
        <w:adjustRightInd w:val="0"/>
        <w:spacing w:line="280" w:lineRule="atLeast"/>
        <w:rPr>
          <w:rFonts w:ascii="Times Roman" w:hAnsi="Times Roman" w:cs="Times Roman"/>
          <w:color w:val="000000"/>
        </w:rPr>
      </w:pPr>
    </w:p>
    <w:p w14:paraId="42D39AA8" w14:textId="268A559A" w:rsidR="003442BD" w:rsidRPr="00306BFC" w:rsidRDefault="00F67B63" w:rsidP="003442BD">
      <w:pPr>
        <w:widowControl w:val="0"/>
        <w:autoSpaceDE w:val="0"/>
        <w:autoSpaceDN w:val="0"/>
        <w:adjustRightInd w:val="0"/>
        <w:spacing w:line="280" w:lineRule="atLeast"/>
        <w:rPr>
          <w:rFonts w:ascii="Times New Roman" w:hAnsi="Times New Roman" w:cs="Times New Roman"/>
          <w:b/>
          <w:color w:val="000000"/>
          <w:szCs w:val="26"/>
        </w:rPr>
      </w:pPr>
      <w:r w:rsidRPr="00306BFC">
        <w:rPr>
          <w:rFonts w:ascii="Times New Roman" w:hAnsi="Times New Roman" w:cs="Times New Roman"/>
          <w:b/>
          <w:color w:val="000000"/>
          <w:szCs w:val="26"/>
        </w:rPr>
        <w:t>Homework:</w:t>
      </w:r>
    </w:p>
    <w:p w14:paraId="79AD40EF" w14:textId="77777777" w:rsidR="00FC5E8D" w:rsidRDefault="00FC5E8D" w:rsidP="00FC5E8D">
      <w:pPr>
        <w:rPr>
          <w:rFonts w:ascii="Times New Roman" w:hAnsi="Times New Roman" w:cs="Times New Roman"/>
          <w:color w:val="000000"/>
          <w:szCs w:val="26"/>
        </w:rPr>
      </w:pPr>
      <w:r>
        <w:rPr>
          <w:rFonts w:ascii="Times New Roman" w:hAnsi="Times New Roman" w:cs="Times New Roman"/>
          <w:color w:val="000000"/>
          <w:szCs w:val="26"/>
        </w:rPr>
        <w:t xml:space="preserve">10 things they </w:t>
      </w:r>
      <w:hyperlink r:id="rId6" w:history="1">
        <w:r w:rsidRPr="00F26265">
          <w:rPr>
            <w:rStyle w:val="Hyperlink"/>
            <w:rFonts w:ascii="Times New Roman" w:hAnsi="Times New Roman" w:cs="Times New Roman"/>
            <w:szCs w:val="26"/>
          </w:rPr>
          <w:t>don’t want you to know about government contracts</w:t>
        </w:r>
      </w:hyperlink>
      <w:r>
        <w:rPr>
          <w:rFonts w:ascii="Times New Roman" w:hAnsi="Times New Roman" w:cs="Times New Roman"/>
          <w:color w:val="000000"/>
          <w:szCs w:val="26"/>
        </w:rPr>
        <w:t xml:space="preserve"> </w:t>
      </w:r>
    </w:p>
    <w:p w14:paraId="3D769B84" w14:textId="77777777" w:rsidR="00B41646" w:rsidRPr="00306BFC" w:rsidRDefault="00B41646" w:rsidP="008C1600">
      <w:pPr>
        <w:rPr>
          <w:rFonts w:ascii="Times New Roman" w:hAnsi="Times New Roman" w:cs="Times New Roman"/>
          <w:color w:val="000000"/>
          <w:szCs w:val="26"/>
        </w:rPr>
      </w:pPr>
    </w:p>
    <w:p w14:paraId="78381334" w14:textId="77777777" w:rsidR="00E3206C" w:rsidRPr="00306BFC" w:rsidRDefault="00E3206C" w:rsidP="008C1600">
      <w:pPr>
        <w:rPr>
          <w:rFonts w:ascii="Times New Roman" w:hAnsi="Times New Roman" w:cs="Times New Roman"/>
          <w:color w:val="000000"/>
          <w:szCs w:val="26"/>
        </w:rPr>
      </w:pPr>
    </w:p>
    <w:p w14:paraId="549E8985" w14:textId="210C8431" w:rsidR="00F67B63" w:rsidRPr="00306BFC" w:rsidRDefault="00F67B63" w:rsidP="008C1600">
      <w:pPr>
        <w:rPr>
          <w:rFonts w:ascii="Times New Roman" w:hAnsi="Times New Roman" w:cs="Times New Roman"/>
          <w:szCs w:val="26"/>
        </w:rPr>
      </w:pPr>
      <w:r w:rsidRPr="00306BFC">
        <w:rPr>
          <w:rFonts w:ascii="Times New Roman" w:hAnsi="Times New Roman" w:cs="Times New Roman"/>
          <w:color w:val="000000"/>
          <w:szCs w:val="26"/>
        </w:rPr>
        <w:t xml:space="preserve"> </w:t>
      </w:r>
    </w:p>
    <w:sectPr w:rsidR="00F67B63" w:rsidRPr="00306BFC" w:rsidSect="00D57132">
      <w:pgSz w:w="12240" w:h="15840"/>
      <w:pgMar w:top="1440" w:right="1800" w:bottom="1440" w:left="180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Times Roman">
    <w:panose1 w:val="00000500000000020000"/>
    <w:charset w:val="00"/>
    <w:family w:val="auto"/>
    <w:pitch w:val="variable"/>
    <w:sig w:usb0="E00002FF" w:usb1="5000205A" w:usb2="00000000"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00000001"/>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0000002"/>
    <w:multiLevelType w:val="hybridMultilevel"/>
    <w:tmpl w:val="00000002"/>
    <w:lvl w:ilvl="0" w:tplc="00000065">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nsid w:val="00000003"/>
    <w:multiLevelType w:val="hybridMultilevel"/>
    <w:tmpl w:val="00000003"/>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nsid w:val="2AC17223"/>
    <w:multiLevelType w:val="hybridMultilevel"/>
    <w:tmpl w:val="D55E353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5FA0389D"/>
    <w:multiLevelType w:val="hybridMultilevel"/>
    <w:tmpl w:val="604248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4"/>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4"/>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C1600"/>
    <w:rsid w:val="00152A1A"/>
    <w:rsid w:val="00160956"/>
    <w:rsid w:val="00253BCF"/>
    <w:rsid w:val="00306BFC"/>
    <w:rsid w:val="003442BD"/>
    <w:rsid w:val="004A40A2"/>
    <w:rsid w:val="0052759B"/>
    <w:rsid w:val="005376C1"/>
    <w:rsid w:val="007C6FF6"/>
    <w:rsid w:val="008C1600"/>
    <w:rsid w:val="009034D3"/>
    <w:rsid w:val="00916476"/>
    <w:rsid w:val="00B17F1C"/>
    <w:rsid w:val="00B41646"/>
    <w:rsid w:val="00BA20FE"/>
    <w:rsid w:val="00D05DF4"/>
    <w:rsid w:val="00D57132"/>
    <w:rsid w:val="00DF4EC0"/>
    <w:rsid w:val="00E163E0"/>
    <w:rsid w:val="00E3206C"/>
    <w:rsid w:val="00E37683"/>
    <w:rsid w:val="00E83088"/>
    <w:rsid w:val="00F67B63"/>
    <w:rsid w:val="00FC5E8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135D8213"/>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C1600"/>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8C1600"/>
    <w:rPr>
      <w:rFonts w:ascii="Lucida Grande" w:hAnsi="Lucida Grande" w:cs="Lucida Grande"/>
      <w:sz w:val="18"/>
      <w:szCs w:val="18"/>
    </w:rPr>
  </w:style>
  <w:style w:type="character" w:styleId="Hyperlink">
    <w:name w:val="Hyperlink"/>
    <w:basedOn w:val="DefaultParagraphFont"/>
    <w:uiPriority w:val="99"/>
    <w:unhideWhenUsed/>
    <w:rsid w:val="00F67B63"/>
    <w:rPr>
      <w:color w:val="0000FF" w:themeColor="hyperlink"/>
      <w:u w:val="single"/>
    </w:rPr>
  </w:style>
  <w:style w:type="paragraph" w:styleId="ListParagraph">
    <w:name w:val="List Paragraph"/>
    <w:basedOn w:val="Normal"/>
    <w:uiPriority w:val="34"/>
    <w:qFormat/>
    <w:rsid w:val="00B17F1C"/>
    <w:pPr>
      <w:ind w:left="720"/>
      <w:contextualSpacing/>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C1600"/>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8C1600"/>
    <w:rPr>
      <w:rFonts w:ascii="Lucida Grande" w:hAnsi="Lucida Grande" w:cs="Lucida Grande"/>
      <w:sz w:val="18"/>
      <w:szCs w:val="18"/>
    </w:rPr>
  </w:style>
  <w:style w:type="character" w:styleId="Hyperlink">
    <w:name w:val="Hyperlink"/>
    <w:basedOn w:val="DefaultParagraphFont"/>
    <w:uiPriority w:val="99"/>
    <w:unhideWhenUsed/>
    <w:rsid w:val="00F67B63"/>
    <w:rPr>
      <w:color w:val="0000FF" w:themeColor="hyperlink"/>
      <w:u w:val="single"/>
    </w:rPr>
  </w:style>
  <w:style w:type="paragraph" w:styleId="ListParagraph">
    <w:name w:val="List Paragraph"/>
    <w:basedOn w:val="Normal"/>
    <w:uiPriority w:val="34"/>
    <w:qFormat/>
    <w:rsid w:val="00B17F1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http://www.scorecontracts.com/2017/11/25/10-things-they-dont-want-you-to-know-about-government-contracts/" TargetMode="Externa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1</Pages>
  <Words>218</Words>
  <Characters>1249</Characters>
  <Application>Microsoft Macintosh Word</Application>
  <DocSecurity>0</DocSecurity>
  <Lines>10</Lines>
  <Paragraphs>2</Paragraphs>
  <ScaleCrop>false</ScaleCrop>
  <Company>Evankoff</Company>
  <LinksUpToDate>false</LinksUpToDate>
  <CharactersWithSpaces>1465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Coffie</dc:creator>
  <cp:keywords/>
  <dc:description/>
  <cp:lastModifiedBy>Eric Coffie</cp:lastModifiedBy>
  <cp:revision>7</cp:revision>
  <dcterms:created xsi:type="dcterms:W3CDTF">2018-01-05T08:53:00Z</dcterms:created>
  <dcterms:modified xsi:type="dcterms:W3CDTF">2018-05-01T18:48:00Z</dcterms:modified>
</cp:coreProperties>
</file>