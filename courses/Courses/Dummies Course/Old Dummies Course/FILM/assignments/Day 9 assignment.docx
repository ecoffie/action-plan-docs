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3BDDC1EC" w14:textId="77777777" w:rsidR="003124DD" w:rsidRDefault="003124DD" w:rsidP="003124DD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Yes</w:t>
      </w:r>
    </w:p>
    <w:p w14:paraId="45655E8A" w14:textId="77777777" w:rsidR="003124DD" w:rsidRDefault="003124DD" w:rsidP="003124DD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Set aside overview</w:t>
      </w:r>
    </w:p>
    <w:p w14:paraId="5CE8ABDF" w14:textId="77777777" w:rsidR="003124DD" w:rsidRDefault="003124DD" w:rsidP="003124DD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65167EC0" w14:textId="77777777" w:rsidR="003124DD" w:rsidRDefault="003124DD" w:rsidP="003124DD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What programs help you win money in the federal </w:t>
      </w:r>
      <w:proofErr w:type="gramStart"/>
      <w:r>
        <w:rPr>
          <w:rFonts w:ascii="Times Roman" w:hAnsi="Times Roman" w:cs="Times Roman"/>
          <w:color w:val="000000"/>
        </w:rPr>
        <w:t>arena </w:t>
      </w:r>
      <w:proofErr w:type="gramEnd"/>
      <w:r>
        <w:rPr>
          <w:rFonts w:ascii="Times Roman" w:hAnsi="Times Roman" w:cs="Times Roman"/>
          <w:color w:val="000000"/>
        </w:rPr>
        <w:t xml:space="preserve"> </w:t>
      </w:r>
    </w:p>
    <w:p w14:paraId="2B096571" w14:textId="77777777" w:rsidR="003124DD" w:rsidRDefault="003124DD" w:rsidP="003124DD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Small business program overview  </w:t>
      </w:r>
    </w:p>
    <w:p w14:paraId="228563CA" w14:textId="77777777" w:rsidR="003124DD" w:rsidRDefault="003124DD" w:rsidP="003124DD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7251F7A6" w14:textId="77777777" w:rsidR="003124DD" w:rsidRDefault="003124DD" w:rsidP="003124DD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Size standards chart and table - How do you define small business?  </w:t>
      </w:r>
    </w:p>
    <w:p w14:paraId="4D968F25" w14:textId="77777777" w:rsidR="003124DD" w:rsidRDefault="003124DD" w:rsidP="003124DD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3FE5164" w14:textId="77777777" w:rsidR="003124DD" w:rsidRDefault="003124DD" w:rsidP="003124DD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SBM webinar </w:t>
      </w:r>
    </w:p>
    <w:p w14:paraId="6E851FB9" w14:textId="77777777" w:rsidR="003124DD" w:rsidRDefault="003124DD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</w:p>
    <w:p w14:paraId="42D39AA8" w14:textId="268A559A" w:rsidR="003442BD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3C1035DD" w14:textId="77777777" w:rsidR="00837249" w:rsidRDefault="00837249" w:rsidP="00E37683">
      <w:pPr>
        <w:rPr>
          <w:rFonts w:ascii="Times New Roman" w:hAnsi="Times New Roman" w:cs="Times New Roman"/>
          <w:color w:val="000000"/>
          <w:szCs w:val="26"/>
        </w:rPr>
      </w:pPr>
    </w:p>
    <w:p w14:paraId="54EF3048" w14:textId="77777777" w:rsidR="00837249" w:rsidRDefault="00837249" w:rsidP="0083724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Watch my video where I discuss my personal philosophy, AWEME. </w:t>
      </w:r>
    </w:p>
    <w:p w14:paraId="771C218E" w14:textId="77777777" w:rsidR="00837249" w:rsidRDefault="00837249" w:rsidP="0083724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D4037E7" w14:textId="77777777" w:rsidR="00837249" w:rsidRDefault="00837249" w:rsidP="0083724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A – Associations</w:t>
      </w:r>
    </w:p>
    <w:p w14:paraId="73AD615F" w14:textId="77777777" w:rsidR="00837249" w:rsidRDefault="00837249" w:rsidP="0083724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W – Work</w:t>
      </w:r>
    </w:p>
    <w:p w14:paraId="5D7D6C27" w14:textId="77777777" w:rsidR="00837249" w:rsidRDefault="00837249" w:rsidP="0083724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E – Effort </w:t>
      </w:r>
    </w:p>
    <w:p w14:paraId="2FAAEAB6" w14:textId="77777777" w:rsidR="00837249" w:rsidRDefault="00837249" w:rsidP="0083724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M – Money</w:t>
      </w:r>
    </w:p>
    <w:p w14:paraId="4AFB1A17" w14:textId="77777777" w:rsidR="00837249" w:rsidRDefault="00837249" w:rsidP="0083724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E – Education (self)</w:t>
      </w:r>
    </w:p>
    <w:p w14:paraId="1E24B342" w14:textId="77777777" w:rsidR="00837249" w:rsidRDefault="00837249" w:rsidP="0083724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rPr>
          <w:rFonts w:ascii="Times" w:hAnsi="Times" w:cs="Times"/>
        </w:rPr>
      </w:pPr>
    </w:p>
    <w:p w14:paraId="00FDA8B9" w14:textId="77777777" w:rsidR="00837249" w:rsidRDefault="00837249" w:rsidP="0083724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rPr>
          <w:rFonts w:ascii="Times" w:hAnsi="Times" w:cs="Times"/>
        </w:rPr>
      </w:pPr>
      <w:r>
        <w:rPr>
          <w:rFonts w:ascii="Times" w:hAnsi="Times" w:cs="Times"/>
        </w:rPr>
        <w:t xml:space="preserve">Learn how to leverage and implement these beliefs to grow out your mindset. </w:t>
      </w:r>
    </w:p>
    <w:p w14:paraId="1E3E6819" w14:textId="77777777" w:rsidR="00837249" w:rsidRDefault="00837249" w:rsidP="0083724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rPr>
          <w:rFonts w:ascii="Times" w:hAnsi="Times" w:cs="Times"/>
        </w:rPr>
      </w:pPr>
    </w:p>
    <w:p w14:paraId="5B2C44F9" w14:textId="77777777" w:rsidR="00837249" w:rsidRPr="00FB3CB3" w:rsidRDefault="00837249" w:rsidP="0083724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rPr>
          <w:rFonts w:ascii="Times" w:hAnsi="Times" w:cs="Times"/>
        </w:rPr>
      </w:pPr>
      <w:r>
        <w:rPr>
          <w:rFonts w:ascii="Times" w:hAnsi="Times" w:cs="Times"/>
        </w:rPr>
        <w:t xml:space="preserve">Watch now. </w:t>
      </w:r>
      <w:r>
        <w:rPr>
          <w:rFonts w:ascii="Times Roman" w:hAnsi="Times Roman" w:cs="Times Roman"/>
          <w:color w:val="000000"/>
          <w:sz w:val="28"/>
          <w:szCs w:val="28"/>
        </w:rPr>
        <w:t> </w:t>
      </w:r>
      <w:hyperlink r:id="rId6" w:history="1">
        <w:r w:rsidRPr="00FB3CB3">
          <w:rPr>
            <w:rFonts w:ascii="Times Roman" w:hAnsi="Times Roman" w:cs="Times Roman"/>
            <w:color w:val="0000E9"/>
            <w:u w:val="single" w:color="0000E9"/>
          </w:rPr>
          <w:t>https://youtu.be/T1fdnEAwOow</w:t>
        </w:r>
      </w:hyperlink>
    </w:p>
    <w:p w14:paraId="4C5EEB25" w14:textId="77777777" w:rsidR="00837249" w:rsidRDefault="00837249" w:rsidP="00E37683">
      <w:pPr>
        <w:rPr>
          <w:rFonts w:ascii="Times New Roman" w:hAnsi="Times New Roman" w:cs="Times New Roman"/>
          <w:color w:val="000000"/>
          <w:szCs w:val="26"/>
        </w:rPr>
      </w:pPr>
    </w:p>
    <w:p w14:paraId="7FF96DE1" w14:textId="75F79F9B" w:rsidR="00E37683" w:rsidRDefault="003124DD" w:rsidP="00E37683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 xml:space="preserve">Before you decide if you want to make a commitment of time, money and resources to pursue a certification - Click on the link to view why you should my webinar </w:t>
      </w:r>
    </w:p>
    <w:p w14:paraId="050A8769" w14:textId="77777777" w:rsidR="00E37683" w:rsidRDefault="00E37683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3D769B84" w14:textId="77777777" w:rsidR="00B41646" w:rsidRPr="00306BFC" w:rsidRDefault="00B41646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bookmarkStart w:id="0" w:name="_GoBack"/>
      <w:bookmarkEnd w:id="0"/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035D7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035D71"/>
    <w:rsid w:val="00160956"/>
    <w:rsid w:val="00253BCF"/>
    <w:rsid w:val="002D5527"/>
    <w:rsid w:val="00306BFC"/>
    <w:rsid w:val="003124DD"/>
    <w:rsid w:val="003442BD"/>
    <w:rsid w:val="004A40A2"/>
    <w:rsid w:val="005376C1"/>
    <w:rsid w:val="007C6FF6"/>
    <w:rsid w:val="00837249"/>
    <w:rsid w:val="008C1600"/>
    <w:rsid w:val="008F7A70"/>
    <w:rsid w:val="00916476"/>
    <w:rsid w:val="00B17F1C"/>
    <w:rsid w:val="00B41646"/>
    <w:rsid w:val="00BA20FE"/>
    <w:rsid w:val="00D05DF4"/>
    <w:rsid w:val="00DF4EC0"/>
    <w:rsid w:val="00E163E0"/>
    <w:rsid w:val="00E3206C"/>
    <w:rsid w:val="00E37683"/>
    <w:rsid w:val="00E83088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youtu.be/T1fdnEAwOow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585</Characters>
  <Application>Microsoft Macintosh Word</Application>
  <DocSecurity>0</DocSecurity>
  <Lines>4</Lines>
  <Paragraphs>1</Paragraphs>
  <ScaleCrop>false</ScaleCrop>
  <Company>Evankoff</Company>
  <LinksUpToDate>false</LinksUpToDate>
  <CharactersWithSpaces>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2018-01-05T08:55:00Z</dcterms:created>
  <dcterms:modified xsi:type="dcterms:W3CDTF">2018-01-22T11:32:00Z</dcterms:modified>
</cp:coreProperties>
</file>