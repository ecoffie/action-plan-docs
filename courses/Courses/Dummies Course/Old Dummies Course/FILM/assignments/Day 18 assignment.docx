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FB539" w14:textId="19F14585" w:rsidR="00F67B63" w:rsidRPr="00306BFC" w:rsidRDefault="00F67B63" w:rsidP="003442BD">
      <w:pPr>
        <w:widowControl w:val="0"/>
        <w:autoSpaceDE w:val="0"/>
        <w:autoSpaceDN w:val="0"/>
        <w:adjustRightInd w:val="0"/>
        <w:spacing w:line="280" w:lineRule="atLeast"/>
        <w:rPr>
          <w:rFonts w:ascii="Times New Roman" w:hAnsi="Times New Roman" w:cs="Times New Roman"/>
          <w:color w:val="000000"/>
          <w:szCs w:val="26"/>
        </w:rPr>
      </w:pPr>
      <w:r w:rsidRPr="00306BFC">
        <w:rPr>
          <w:rFonts w:ascii="Times New Roman" w:hAnsi="Times New Roman" w:cs="Times New Roman"/>
          <w:b/>
          <w:color w:val="000000"/>
          <w:szCs w:val="26"/>
        </w:rPr>
        <w:t>Assignment</w:t>
      </w:r>
      <w:r w:rsidRPr="00306BFC">
        <w:rPr>
          <w:rFonts w:ascii="Times New Roman" w:hAnsi="Times New Roman" w:cs="Times New Roman"/>
          <w:color w:val="000000"/>
          <w:szCs w:val="26"/>
        </w:rPr>
        <w:t xml:space="preserve">: </w:t>
      </w:r>
    </w:p>
    <w:p w14:paraId="0F598B90"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Big thank you and surprise.  </w:t>
      </w:r>
    </w:p>
    <w:p w14:paraId="794BBD32"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69A6159B"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Surprise is the Action Plan.  </w:t>
      </w:r>
    </w:p>
    <w:p w14:paraId="2397D19F"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bookmarkStart w:id="0" w:name="_GoBack"/>
      <w:bookmarkEnd w:id="0"/>
    </w:p>
    <w:p w14:paraId="12519356" w14:textId="475EB1CE" w:rsidR="00104F4F" w:rsidRDefault="009C6D99"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Thanks for taking the 18</w:t>
      </w:r>
      <w:r w:rsidR="00104F4F">
        <w:rPr>
          <w:rFonts w:ascii="Times Roman" w:hAnsi="Times Roman" w:cs="Times Roman"/>
          <w:color w:val="000000"/>
        </w:rPr>
        <w:t>-day course. We are so hap</w:t>
      </w:r>
      <w:r w:rsidR="0099236D">
        <w:rPr>
          <w:rFonts w:ascii="Times Roman" w:hAnsi="Times Roman" w:cs="Times Roman"/>
          <w:color w:val="000000"/>
        </w:rPr>
        <w:t>py to have you spend the last 16</w:t>
      </w:r>
      <w:r w:rsidR="00104F4F">
        <w:rPr>
          <w:rFonts w:ascii="Times Roman" w:hAnsi="Times Roman" w:cs="Times Roman"/>
          <w:color w:val="000000"/>
        </w:rPr>
        <w:t xml:space="preserve"> days of your time with me. I know that this information was valuable and I hope that you will benefit greatly in your future endeavors.  </w:t>
      </w:r>
    </w:p>
    <w:p w14:paraId="5E8E0429"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09428266" w14:textId="478FDC6B"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We’ve </w:t>
      </w:r>
      <w:proofErr w:type="gramStart"/>
      <w:r>
        <w:rPr>
          <w:rFonts w:ascii="Times Roman" w:hAnsi="Times Roman" w:cs="Times Roman"/>
          <w:color w:val="000000"/>
        </w:rPr>
        <w:t>went</w:t>
      </w:r>
      <w:proofErr w:type="gramEnd"/>
      <w:r>
        <w:rPr>
          <w:rFonts w:ascii="Times Roman" w:hAnsi="Times Roman" w:cs="Times Roman"/>
          <w:color w:val="000000"/>
        </w:rPr>
        <w:t xml:space="preserve"> ahead and put together a </w:t>
      </w:r>
      <w:r w:rsidR="00D034D0">
        <w:rPr>
          <w:rFonts w:ascii="Times Roman" w:hAnsi="Times Roman" w:cs="Times Roman"/>
          <w:color w:val="000000"/>
        </w:rPr>
        <w:t xml:space="preserve">Free E-book </w:t>
      </w:r>
      <w:r>
        <w:rPr>
          <w:rFonts w:ascii="Times Roman" w:hAnsi="Times Roman" w:cs="Times Roman"/>
          <w:color w:val="000000"/>
        </w:rPr>
        <w:t xml:space="preserve">for you. </w:t>
      </w:r>
      <w:r w:rsidR="0099236D">
        <w:rPr>
          <w:rFonts w:ascii="Times Roman" w:hAnsi="Times Roman" w:cs="Times Roman"/>
          <w:color w:val="000000"/>
        </w:rPr>
        <w:t>Discusses (6</w:t>
      </w:r>
      <w:r w:rsidR="00D034D0">
        <w:rPr>
          <w:rFonts w:ascii="Times Roman" w:hAnsi="Times Roman" w:cs="Times Roman"/>
          <w:color w:val="000000"/>
        </w:rPr>
        <w:t xml:space="preserve">) Ways </w:t>
      </w:r>
      <w:r w:rsidR="0099236D">
        <w:rPr>
          <w:rFonts w:ascii="Times Roman" w:hAnsi="Times Roman" w:cs="Times Roman"/>
          <w:color w:val="000000"/>
        </w:rPr>
        <w:t xml:space="preserve">I make </w:t>
      </w:r>
      <w:proofErr w:type="gramStart"/>
      <w:r w:rsidR="0099236D">
        <w:rPr>
          <w:rFonts w:ascii="Times Roman" w:hAnsi="Times Roman" w:cs="Times Roman"/>
          <w:color w:val="000000"/>
        </w:rPr>
        <w:t>money using</w:t>
      </w:r>
      <w:proofErr w:type="gramEnd"/>
      <w:r w:rsidR="0099236D">
        <w:rPr>
          <w:rFonts w:ascii="Times Roman" w:hAnsi="Times Roman" w:cs="Times Roman"/>
          <w:color w:val="000000"/>
        </w:rPr>
        <w:t xml:space="preserve"> </w:t>
      </w:r>
      <w:proofErr w:type="spellStart"/>
      <w:r w:rsidR="0099236D">
        <w:rPr>
          <w:rFonts w:ascii="Times Roman" w:hAnsi="Times Roman" w:cs="Times Roman"/>
          <w:color w:val="000000"/>
        </w:rPr>
        <w:t>FedBizOpps</w:t>
      </w:r>
      <w:proofErr w:type="spellEnd"/>
      <w:r w:rsidR="0099236D">
        <w:rPr>
          <w:rFonts w:ascii="Times Roman" w:hAnsi="Times Roman" w:cs="Times Roman"/>
          <w:color w:val="000000"/>
        </w:rPr>
        <w:t xml:space="preserve">. FBO is the largest website catering to buying and selling to the government. We wanted you to learn the tricks and trades that we implement to win contracts everyday. </w:t>
      </w:r>
    </w:p>
    <w:p w14:paraId="57912CF0"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7775E1A1"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Remember the government spending is $1.2 Billion per day. 23% of that $300 million is being spent with small businesses in 1 of 4 categories.  </w:t>
      </w:r>
    </w:p>
    <w:p w14:paraId="005DD3A8"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2A8D7261"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Find out if you are eligible for one of these categories by taking my small business mastery webinar here. If you are going to take the leap and you qualify than this will help narrow the playing field and will quadruple your odds of winning more contracts.  </w:t>
      </w:r>
    </w:p>
    <w:p w14:paraId="0F69BC60"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666C5529"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If you are considering becoming certified as an official small business, you should consider enrolling in our </w:t>
      </w:r>
      <w:proofErr w:type="gramStart"/>
      <w:r>
        <w:rPr>
          <w:rFonts w:ascii="Times Roman" w:hAnsi="Times Roman" w:cs="Times Roman"/>
          <w:color w:val="000000"/>
        </w:rPr>
        <w:t>90 minute</w:t>
      </w:r>
      <w:proofErr w:type="gramEnd"/>
      <w:r>
        <w:rPr>
          <w:rFonts w:ascii="Times Roman" w:hAnsi="Times Roman" w:cs="Times Roman"/>
          <w:color w:val="000000"/>
        </w:rPr>
        <w:t xml:space="preserve"> small business webinar. It is only $97 and will save you time, money and energy from taking the steps to try and be certified but get denied.  </w:t>
      </w:r>
    </w:p>
    <w:p w14:paraId="650BFF20"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18476AC9"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Most consultant companies out there are trying to sell you on becoming certified. I want you to first find out the benefits and if you are eligible. The best $97 dollars you’ll spend all year.  </w:t>
      </w:r>
    </w:p>
    <w:p w14:paraId="06D853AD"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340EBF3B"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I am the first person to tell you not to waste your time with </w:t>
      </w:r>
      <w:proofErr w:type="gramStart"/>
      <w:r>
        <w:rPr>
          <w:rFonts w:ascii="Times Roman" w:hAnsi="Times Roman" w:cs="Times Roman"/>
          <w:color w:val="000000"/>
        </w:rPr>
        <w:t>these fake guru</w:t>
      </w:r>
      <w:proofErr w:type="gramEnd"/>
      <w:r>
        <w:rPr>
          <w:rFonts w:ascii="Times Roman" w:hAnsi="Times Roman" w:cs="Times Roman"/>
          <w:color w:val="000000"/>
        </w:rPr>
        <w:t xml:space="preserve">’s trying who’ve never done it before. Listen to a guy that is winning contracts just like you plan to do.  </w:t>
      </w:r>
    </w:p>
    <w:p w14:paraId="34CB1ACB"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p>
    <w:p w14:paraId="6ECFA7D9" w14:textId="77777777" w:rsidR="00104F4F" w:rsidRDefault="00104F4F" w:rsidP="00104F4F">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In fact, here is a copy of my latest job. Don’t believe the hype, take it from me, I’m in the trenches. I was </w:t>
      </w:r>
      <w:proofErr w:type="gramStart"/>
      <w:r>
        <w:rPr>
          <w:rFonts w:ascii="Times Roman" w:hAnsi="Times Roman" w:cs="Times Roman"/>
          <w:color w:val="000000"/>
        </w:rPr>
        <w:t>you,</w:t>
      </w:r>
      <w:proofErr w:type="gramEnd"/>
      <w:r>
        <w:rPr>
          <w:rFonts w:ascii="Times Roman" w:hAnsi="Times Roman" w:cs="Times Roman"/>
          <w:color w:val="000000"/>
        </w:rPr>
        <w:t xml:space="preserve"> hell I still am you just at a larger scale.  </w:t>
      </w:r>
    </w:p>
    <w:p w14:paraId="1B1D4323" w14:textId="7A230D5F" w:rsidR="00E37683" w:rsidRDefault="008123C6" w:rsidP="00E37683">
      <w:pPr>
        <w:widowControl w:val="0"/>
        <w:autoSpaceDE w:val="0"/>
        <w:autoSpaceDN w:val="0"/>
        <w:adjustRightInd w:val="0"/>
        <w:spacing w:line="280" w:lineRule="atLeast"/>
        <w:rPr>
          <w:rFonts w:ascii="Times Roman" w:hAnsi="Times Roman" w:cs="Times Roman"/>
          <w:color w:val="000000"/>
        </w:rPr>
      </w:pPr>
      <w:r>
        <w:rPr>
          <w:rFonts w:ascii="Times Roman" w:hAnsi="Times Roman" w:cs="Times Roman"/>
          <w:color w:val="000000"/>
        </w:rPr>
        <w:t xml:space="preserve"> </w:t>
      </w:r>
    </w:p>
    <w:p w14:paraId="42D39AA8" w14:textId="268A559A" w:rsidR="003442BD" w:rsidRPr="00306BFC" w:rsidRDefault="00F67B63" w:rsidP="003442BD">
      <w:pPr>
        <w:widowControl w:val="0"/>
        <w:autoSpaceDE w:val="0"/>
        <w:autoSpaceDN w:val="0"/>
        <w:adjustRightInd w:val="0"/>
        <w:spacing w:line="280" w:lineRule="atLeast"/>
        <w:rPr>
          <w:rFonts w:ascii="Times New Roman" w:hAnsi="Times New Roman" w:cs="Times New Roman"/>
          <w:b/>
          <w:color w:val="000000"/>
          <w:szCs w:val="26"/>
        </w:rPr>
      </w:pPr>
      <w:r w:rsidRPr="00306BFC">
        <w:rPr>
          <w:rFonts w:ascii="Times New Roman" w:hAnsi="Times New Roman" w:cs="Times New Roman"/>
          <w:b/>
          <w:color w:val="000000"/>
          <w:szCs w:val="26"/>
        </w:rPr>
        <w:t>Homework:</w:t>
      </w:r>
    </w:p>
    <w:p w14:paraId="7FF96DE1" w14:textId="457487B9" w:rsidR="00E37683" w:rsidRDefault="00104F4F" w:rsidP="00E37683">
      <w:pPr>
        <w:rPr>
          <w:rFonts w:ascii="Times New Roman" w:hAnsi="Times New Roman" w:cs="Times New Roman"/>
          <w:color w:val="000000"/>
          <w:szCs w:val="26"/>
        </w:rPr>
      </w:pPr>
      <w:r>
        <w:rPr>
          <w:rFonts w:ascii="Times New Roman" w:hAnsi="Times New Roman" w:cs="Times New Roman"/>
          <w:color w:val="000000"/>
          <w:szCs w:val="26"/>
        </w:rPr>
        <w:t xml:space="preserve">Download and review the </w:t>
      </w:r>
      <w:r w:rsidR="00D034D0">
        <w:rPr>
          <w:rFonts w:ascii="Times New Roman" w:hAnsi="Times New Roman" w:cs="Times New Roman"/>
          <w:color w:val="000000"/>
          <w:szCs w:val="26"/>
        </w:rPr>
        <w:t xml:space="preserve">Free E-book </w:t>
      </w:r>
    </w:p>
    <w:p w14:paraId="549E8985" w14:textId="7507BF92" w:rsidR="00F67B63" w:rsidRDefault="00F67B63" w:rsidP="008C1600">
      <w:pPr>
        <w:rPr>
          <w:rFonts w:ascii="Times New Roman" w:hAnsi="Times New Roman" w:cs="Times New Roman"/>
          <w:color w:val="000000"/>
          <w:szCs w:val="26"/>
        </w:rPr>
      </w:pPr>
    </w:p>
    <w:p w14:paraId="454D47EA" w14:textId="2D999A3F" w:rsidR="0099236D" w:rsidRDefault="0099236D" w:rsidP="008C1600">
      <w:pPr>
        <w:rPr>
          <w:rFonts w:ascii="Times New Roman" w:hAnsi="Times New Roman" w:cs="Times New Roman"/>
          <w:color w:val="000000"/>
          <w:szCs w:val="26"/>
        </w:rPr>
      </w:pPr>
      <w:r>
        <w:rPr>
          <w:rFonts w:ascii="Times New Roman" w:hAnsi="Times New Roman" w:cs="Times New Roman"/>
          <w:color w:val="000000"/>
          <w:szCs w:val="26"/>
        </w:rPr>
        <w:t xml:space="preserve">Create the quiz in Get Response </w:t>
      </w:r>
    </w:p>
    <w:p w14:paraId="4C5601B9" w14:textId="77777777" w:rsidR="0099236D" w:rsidRPr="00306BFC" w:rsidRDefault="0099236D" w:rsidP="008C1600">
      <w:pPr>
        <w:rPr>
          <w:rFonts w:ascii="Times New Roman" w:hAnsi="Times New Roman" w:cs="Times New Roman"/>
          <w:szCs w:val="26"/>
        </w:rPr>
      </w:pPr>
    </w:p>
    <w:sectPr w:rsidR="0099236D" w:rsidRPr="00306BFC"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Roman">
    <w:panose1 w:val="00000500000000020000"/>
    <w:charset w:val="00"/>
    <w:family w:val="auto"/>
    <w:pitch w:val="variable"/>
    <w:sig w:usb0="E00002FF" w:usb1="5000205A"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AC17223"/>
    <w:multiLevelType w:val="hybridMultilevel"/>
    <w:tmpl w:val="D55E35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A0389D"/>
    <w:multiLevelType w:val="hybridMultilevel"/>
    <w:tmpl w:val="6042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45619"/>
    <w:multiLevelType w:val="hybridMultilevel"/>
    <w:tmpl w:val="85D22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104F4F"/>
    <w:rsid w:val="00160956"/>
    <w:rsid w:val="00253BCF"/>
    <w:rsid w:val="002B7467"/>
    <w:rsid w:val="002D5527"/>
    <w:rsid w:val="00306BFC"/>
    <w:rsid w:val="003442BD"/>
    <w:rsid w:val="003E17E9"/>
    <w:rsid w:val="004A40A2"/>
    <w:rsid w:val="005376C1"/>
    <w:rsid w:val="007C6FF6"/>
    <w:rsid w:val="008123C6"/>
    <w:rsid w:val="008C1600"/>
    <w:rsid w:val="008F7A70"/>
    <w:rsid w:val="00916476"/>
    <w:rsid w:val="0099236D"/>
    <w:rsid w:val="009C6D99"/>
    <w:rsid w:val="00AC4A24"/>
    <w:rsid w:val="00B17F1C"/>
    <w:rsid w:val="00B41646"/>
    <w:rsid w:val="00BA20FE"/>
    <w:rsid w:val="00CA31B0"/>
    <w:rsid w:val="00D034D0"/>
    <w:rsid w:val="00D05DF4"/>
    <w:rsid w:val="00DF4EC0"/>
    <w:rsid w:val="00E163E0"/>
    <w:rsid w:val="00E3206C"/>
    <w:rsid w:val="00E37683"/>
    <w:rsid w:val="00E83088"/>
    <w:rsid w:val="00F6779B"/>
    <w:rsid w:val="00F67B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35D82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 w:type="character" w:styleId="Hyperlink">
    <w:name w:val="Hyperlink"/>
    <w:basedOn w:val="DefaultParagraphFont"/>
    <w:uiPriority w:val="99"/>
    <w:unhideWhenUsed/>
    <w:rsid w:val="00F67B63"/>
    <w:rPr>
      <w:color w:val="0000FF" w:themeColor="hyperlink"/>
      <w:u w:val="single"/>
    </w:rPr>
  </w:style>
  <w:style w:type="paragraph" w:styleId="ListParagraph">
    <w:name w:val="List Paragraph"/>
    <w:basedOn w:val="Normal"/>
    <w:uiPriority w:val="34"/>
    <w:qFormat/>
    <w:rsid w:val="00B17F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279</Words>
  <Characters>1594</Characters>
  <Application>Microsoft Macintosh Word</Application>
  <DocSecurity>0</DocSecurity>
  <Lines>13</Lines>
  <Paragraphs>3</Paragraphs>
  <ScaleCrop>false</ScaleCrop>
  <Company>Evankoff</Company>
  <LinksUpToDate>false</LinksUpToDate>
  <CharactersWithSpaces>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7</cp:revision>
  <dcterms:created xsi:type="dcterms:W3CDTF">2018-01-05T09:19:00Z</dcterms:created>
  <dcterms:modified xsi:type="dcterms:W3CDTF">2018-01-20T02:59:00Z</dcterms:modified>
</cp:coreProperties>
</file>