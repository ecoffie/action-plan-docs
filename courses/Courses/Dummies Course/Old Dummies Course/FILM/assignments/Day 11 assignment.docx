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DFB539" w14:textId="19F14585" w:rsidR="00F67B63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Assignment</w:t>
      </w:r>
      <w:r w:rsidRPr="00306BFC">
        <w:rPr>
          <w:rFonts w:ascii="Times New Roman" w:hAnsi="Times New Roman" w:cs="Times New Roman"/>
          <w:color w:val="000000"/>
          <w:szCs w:val="26"/>
        </w:rPr>
        <w:t xml:space="preserve">: </w:t>
      </w:r>
    </w:p>
    <w:p w14:paraId="0070A4F7" w14:textId="3896FBAA" w:rsidR="00245BC5" w:rsidRDefault="00245BC5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Choosing the legal entity </w:t>
      </w:r>
    </w:p>
    <w:p w14:paraId="7C753C4B" w14:textId="77777777" w:rsidR="00245BC5" w:rsidRDefault="00245BC5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49287D2A" w14:textId="51534F3D" w:rsidR="00072D6A" w:rsidRDefault="00245BC5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What is the benefit?</w:t>
      </w:r>
    </w:p>
    <w:p w14:paraId="5F87FE5F" w14:textId="522F10F6" w:rsidR="00072D6A" w:rsidRDefault="00245BC5" w:rsidP="00072D6A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P</w:t>
      </w:r>
      <w:r w:rsidR="00072D6A">
        <w:rPr>
          <w:rFonts w:ascii="Times Roman" w:hAnsi="Times Roman" w:cs="Times Roman"/>
          <w:color w:val="000000"/>
        </w:rPr>
        <w:t>rotection (law and liability) and</w:t>
      </w:r>
    </w:p>
    <w:p w14:paraId="10EF6505" w14:textId="25B9FE88" w:rsidR="00245BC5" w:rsidRDefault="00245BC5" w:rsidP="00072D6A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</w:t>
      </w:r>
      <w:r w:rsidR="00072D6A">
        <w:rPr>
          <w:rFonts w:ascii="Times Roman" w:hAnsi="Times Roman" w:cs="Times Roman"/>
          <w:color w:val="000000"/>
        </w:rPr>
        <w:t>ax write offs </w:t>
      </w:r>
    </w:p>
    <w:p w14:paraId="688C604C" w14:textId="4B032890" w:rsidR="00072D6A" w:rsidRPr="00245BC5" w:rsidRDefault="00072D6A" w:rsidP="00072D6A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 w:rsidRPr="00245BC5">
        <w:rPr>
          <w:rFonts w:ascii="Times Roman" w:hAnsi="Times Roman" w:cs="Times Roman"/>
          <w:color w:val="000000"/>
        </w:rPr>
        <w:t xml:space="preserve">So easy and cheap to do, no reason not do so  </w:t>
      </w:r>
    </w:p>
    <w:p w14:paraId="744FCAA3" w14:textId="341DC11B" w:rsidR="00245BC5" w:rsidRDefault="00072D6A" w:rsidP="00245BC5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The benefits outweigh the costs </w:t>
      </w:r>
      <w:r w:rsidR="00245BC5">
        <w:rPr>
          <w:rFonts w:ascii="Times Roman" w:hAnsi="Times Roman" w:cs="Times Roman"/>
          <w:color w:val="000000"/>
        </w:rPr>
        <w:t>-</w:t>
      </w:r>
      <w:r>
        <w:rPr>
          <w:rFonts w:ascii="Times Roman" w:hAnsi="Times Roman" w:cs="Times Roman"/>
          <w:color w:val="000000"/>
        </w:rPr>
        <w:t xml:space="preserve"> </w:t>
      </w:r>
      <w:r w:rsidR="00245BC5">
        <w:rPr>
          <w:rFonts w:ascii="Times Roman" w:hAnsi="Times Roman" w:cs="Times Roman"/>
          <w:color w:val="000000"/>
        </w:rPr>
        <w:t xml:space="preserve">How much does it cost? Under $200 </w:t>
      </w:r>
    </w:p>
    <w:p w14:paraId="6C573A85" w14:textId="77777777" w:rsidR="00072D6A" w:rsidRDefault="00072D6A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696CE445" w14:textId="77777777" w:rsidR="00072D6A" w:rsidRDefault="00072D6A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13344C60" w14:textId="7F29F02C" w:rsidR="00245BC5" w:rsidRDefault="00245BC5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Choosing the type of entity: for profit </w:t>
      </w:r>
      <w:proofErr w:type="spellStart"/>
      <w:r>
        <w:rPr>
          <w:rFonts w:ascii="Times Roman" w:hAnsi="Times Roman" w:cs="Times Roman"/>
          <w:color w:val="000000"/>
        </w:rPr>
        <w:t>vs</w:t>
      </w:r>
      <w:proofErr w:type="spellEnd"/>
      <w:r>
        <w:rPr>
          <w:rFonts w:ascii="Times Roman" w:hAnsi="Times Roman" w:cs="Times Roman"/>
          <w:color w:val="000000"/>
        </w:rPr>
        <w:t xml:space="preserve"> </w:t>
      </w:r>
      <w:proofErr w:type="gramStart"/>
      <w:r>
        <w:rPr>
          <w:rFonts w:ascii="Times Roman" w:hAnsi="Times Roman" w:cs="Times Roman"/>
          <w:color w:val="000000"/>
        </w:rPr>
        <w:t>non profit</w:t>
      </w:r>
      <w:proofErr w:type="gramEnd"/>
      <w:r>
        <w:rPr>
          <w:rFonts w:ascii="Times Roman" w:hAnsi="Times Roman" w:cs="Times Roman"/>
          <w:color w:val="000000"/>
        </w:rPr>
        <w:t xml:space="preserve"> </w:t>
      </w:r>
    </w:p>
    <w:p w14:paraId="72AA881A" w14:textId="77777777" w:rsidR="00245BC5" w:rsidRDefault="00245BC5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387FDD89" w14:textId="280F0A1D" w:rsidR="00072D6A" w:rsidRDefault="00245BC5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Type of Corporation: </w:t>
      </w:r>
      <w:r w:rsidR="00072D6A">
        <w:rPr>
          <w:rFonts w:ascii="Times Roman" w:hAnsi="Times Roman" w:cs="Times Roman"/>
          <w:color w:val="000000"/>
        </w:rPr>
        <w:t xml:space="preserve">LLC, S or C Corp   </w:t>
      </w:r>
    </w:p>
    <w:p w14:paraId="3873E09C" w14:textId="77777777" w:rsidR="00245BC5" w:rsidRDefault="00245BC5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7F4277B6" w14:textId="55D9156D" w:rsidR="00245BC5" w:rsidRDefault="00245BC5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8 reasons to choose LLC</w:t>
      </w:r>
    </w:p>
    <w:p w14:paraId="6403C251" w14:textId="77777777" w:rsidR="00245BC5" w:rsidRDefault="00245BC5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417E066" w14:textId="158FFF87" w:rsidR="00245BC5" w:rsidRDefault="00245BC5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Tips for choosing a name</w:t>
      </w:r>
    </w:p>
    <w:p w14:paraId="23086ED1" w14:textId="0E9E1700" w:rsidR="00245BC5" w:rsidRDefault="00245BC5" w:rsidP="00245BC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Choose a broad company name</w:t>
      </w:r>
    </w:p>
    <w:p w14:paraId="4350D23C" w14:textId="1D85B032" w:rsidR="00245BC5" w:rsidRDefault="00245BC5" w:rsidP="00245BC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Don’t make your real name part of your company name</w:t>
      </w:r>
    </w:p>
    <w:p w14:paraId="4F9EE360" w14:textId="231851B3" w:rsidR="00245BC5" w:rsidRDefault="00245BC5" w:rsidP="00245BC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If your stuck try using initials</w:t>
      </w:r>
    </w:p>
    <w:p w14:paraId="2CC52B3B" w14:textId="48A31DC2" w:rsidR="00245BC5" w:rsidRDefault="00245BC5" w:rsidP="00245BC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Try using a foreign word</w:t>
      </w:r>
    </w:p>
    <w:p w14:paraId="7702FCA4" w14:textId="6074AE8E" w:rsidR="00245BC5" w:rsidRDefault="00245BC5" w:rsidP="00245BC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Preferably short – something easy to pronounce</w:t>
      </w:r>
    </w:p>
    <w:p w14:paraId="277C23C3" w14:textId="39ACA012" w:rsidR="00245BC5" w:rsidRDefault="00245BC5" w:rsidP="00245BC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Nothing confusing </w:t>
      </w:r>
    </w:p>
    <w:p w14:paraId="5A244C0C" w14:textId="77777777" w:rsidR="00245BC5" w:rsidRDefault="00245BC5" w:rsidP="00245BC5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45BDFDE7" w14:textId="51C72FF9" w:rsidR="00245BC5" w:rsidRDefault="00245BC5" w:rsidP="00245BC5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Look out for the following: </w:t>
      </w:r>
    </w:p>
    <w:p w14:paraId="24C26C73" w14:textId="7A7E99BB" w:rsidR="00245BC5" w:rsidRDefault="00245BC5" w:rsidP="00245BC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Make sure the name is not taken</w:t>
      </w:r>
    </w:p>
    <w:p w14:paraId="409DA2E2" w14:textId="0AA7DBCC" w:rsidR="00245BC5" w:rsidRDefault="00245BC5" w:rsidP="00245BC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Make sure it’s not the same as a global corporation </w:t>
      </w:r>
    </w:p>
    <w:p w14:paraId="6AE5BD9B" w14:textId="0A77C047" w:rsidR="00245BC5" w:rsidRDefault="00245BC5" w:rsidP="00245BC5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Research the domain name at the same time</w:t>
      </w:r>
    </w:p>
    <w:p w14:paraId="2F181AA4" w14:textId="77777777" w:rsidR="00245BC5" w:rsidRDefault="00245BC5" w:rsidP="00245BC5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D942503" w14:textId="5D8ECD81" w:rsidR="00245BC5" w:rsidRDefault="00245BC5" w:rsidP="00245BC5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Creating your LLC – walkthrough </w:t>
      </w:r>
    </w:p>
    <w:p w14:paraId="2411D7C4" w14:textId="7E523EBA" w:rsidR="00245BC5" w:rsidRDefault="00245BC5" w:rsidP="00245BC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Georgia</w:t>
      </w:r>
    </w:p>
    <w:p w14:paraId="1FA454B4" w14:textId="2EF55707" w:rsidR="00245BC5" w:rsidRDefault="00245BC5" w:rsidP="00245BC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Texas</w:t>
      </w:r>
    </w:p>
    <w:p w14:paraId="15187552" w14:textId="0D83E1DF" w:rsidR="00245BC5" w:rsidRDefault="00245BC5" w:rsidP="00245BC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North Carolina</w:t>
      </w:r>
    </w:p>
    <w:p w14:paraId="156CE46D" w14:textId="2E5BA0CC" w:rsidR="00245BC5" w:rsidRDefault="00245BC5" w:rsidP="00245BC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Arizona</w:t>
      </w:r>
    </w:p>
    <w:p w14:paraId="177CEB4D" w14:textId="0C3471F4" w:rsidR="00245BC5" w:rsidRPr="00245BC5" w:rsidRDefault="00245BC5" w:rsidP="00245BC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Alabama </w:t>
      </w:r>
    </w:p>
    <w:p w14:paraId="075CA67B" w14:textId="77777777" w:rsidR="00245BC5" w:rsidRPr="00245BC5" w:rsidRDefault="00245BC5" w:rsidP="00245BC5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bookmarkStart w:id="0" w:name="_GoBack"/>
      <w:bookmarkEnd w:id="0"/>
    </w:p>
    <w:p w14:paraId="1C62B494" w14:textId="77777777" w:rsidR="00072D6A" w:rsidRDefault="00072D6A" w:rsidP="00072D6A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Visit your Division of Corporations page for your state  </w:t>
      </w:r>
    </w:p>
    <w:p w14:paraId="1B1D4323" w14:textId="77777777" w:rsidR="00E37683" w:rsidRDefault="00E37683" w:rsidP="00E37683">
      <w:pPr>
        <w:widowControl w:val="0"/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42D39AA8" w14:textId="268A559A" w:rsidR="003442BD" w:rsidRPr="00306BFC" w:rsidRDefault="00F67B63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 New Roman" w:hAnsi="Times New Roman" w:cs="Times New Roman"/>
          <w:b/>
          <w:color w:val="000000"/>
          <w:szCs w:val="26"/>
        </w:rPr>
      </w:pPr>
      <w:r w:rsidRPr="00306BFC">
        <w:rPr>
          <w:rFonts w:ascii="Times New Roman" w:hAnsi="Times New Roman" w:cs="Times New Roman"/>
          <w:b/>
          <w:color w:val="000000"/>
          <w:szCs w:val="26"/>
        </w:rPr>
        <w:t>Homework:</w:t>
      </w:r>
    </w:p>
    <w:p w14:paraId="7FF96DE1" w14:textId="183AB0D2" w:rsidR="00E37683" w:rsidRDefault="00072D6A" w:rsidP="00E37683">
      <w:pPr>
        <w:rPr>
          <w:rFonts w:ascii="Times New Roman" w:hAnsi="Times New Roman" w:cs="Times New Roman"/>
          <w:color w:val="000000"/>
          <w:szCs w:val="26"/>
        </w:rPr>
      </w:pPr>
      <w:r>
        <w:rPr>
          <w:rFonts w:ascii="Times New Roman" w:hAnsi="Times New Roman" w:cs="Times New Roman"/>
          <w:color w:val="000000"/>
          <w:szCs w:val="26"/>
        </w:rPr>
        <w:t xml:space="preserve">Visit the Division of Corps page for your state </w:t>
      </w:r>
    </w:p>
    <w:p w14:paraId="050A8769" w14:textId="77777777" w:rsidR="00E37683" w:rsidRDefault="00E37683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3D769B84" w14:textId="77777777" w:rsidR="00B41646" w:rsidRPr="00306BFC" w:rsidRDefault="00B41646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78381334" w14:textId="77777777" w:rsidR="00E3206C" w:rsidRPr="00306BFC" w:rsidRDefault="00E3206C" w:rsidP="008C1600">
      <w:pPr>
        <w:rPr>
          <w:rFonts w:ascii="Times New Roman" w:hAnsi="Times New Roman" w:cs="Times New Roman"/>
          <w:color w:val="000000"/>
          <w:szCs w:val="26"/>
        </w:rPr>
      </w:pPr>
    </w:p>
    <w:p w14:paraId="549E8985" w14:textId="210C8431" w:rsidR="00F67B63" w:rsidRPr="00306BFC" w:rsidRDefault="00F67B63" w:rsidP="008C1600">
      <w:pPr>
        <w:rPr>
          <w:rFonts w:ascii="Times New Roman" w:hAnsi="Times New Roman" w:cs="Times New Roman"/>
          <w:szCs w:val="26"/>
        </w:rPr>
      </w:pPr>
      <w:r w:rsidRPr="00306BFC">
        <w:rPr>
          <w:rFonts w:ascii="Times New Roman" w:hAnsi="Times New Roman" w:cs="Times New Roman"/>
          <w:color w:val="000000"/>
          <w:szCs w:val="26"/>
        </w:rPr>
        <w:t xml:space="preserve"> </w:t>
      </w:r>
    </w:p>
    <w:sectPr w:rsidR="00F67B63" w:rsidRPr="00306BFC" w:rsidSect="00245BC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167961FD"/>
    <w:multiLevelType w:val="hybridMultilevel"/>
    <w:tmpl w:val="BF8E3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C17223"/>
    <w:multiLevelType w:val="hybridMultilevel"/>
    <w:tmpl w:val="D55E3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495675"/>
    <w:multiLevelType w:val="hybridMultilevel"/>
    <w:tmpl w:val="FB5CB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A0389D"/>
    <w:multiLevelType w:val="hybridMultilevel"/>
    <w:tmpl w:val="6042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8743F7"/>
    <w:multiLevelType w:val="hybridMultilevel"/>
    <w:tmpl w:val="166C9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072D6A"/>
    <w:rsid w:val="00160956"/>
    <w:rsid w:val="00245BC5"/>
    <w:rsid w:val="00253BCF"/>
    <w:rsid w:val="002D5527"/>
    <w:rsid w:val="00306BFC"/>
    <w:rsid w:val="003442BD"/>
    <w:rsid w:val="003E17E9"/>
    <w:rsid w:val="004A40A2"/>
    <w:rsid w:val="005376C1"/>
    <w:rsid w:val="007C6FF6"/>
    <w:rsid w:val="008C1600"/>
    <w:rsid w:val="008F7A70"/>
    <w:rsid w:val="00916476"/>
    <w:rsid w:val="00B17F1C"/>
    <w:rsid w:val="00B41646"/>
    <w:rsid w:val="00BA20FE"/>
    <w:rsid w:val="00D05DF4"/>
    <w:rsid w:val="00DF4EC0"/>
    <w:rsid w:val="00E163E0"/>
    <w:rsid w:val="00E3206C"/>
    <w:rsid w:val="00E37683"/>
    <w:rsid w:val="00E83088"/>
    <w:rsid w:val="00F6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B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7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804</Characters>
  <Application>Microsoft Macintosh Word</Application>
  <DocSecurity>0</DocSecurity>
  <Lines>6</Lines>
  <Paragraphs>1</Paragraphs>
  <ScaleCrop>false</ScaleCrop>
  <Company>Evankoff</Company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2018-01-05T08:57:00Z</dcterms:created>
  <dcterms:modified xsi:type="dcterms:W3CDTF">2018-01-09T09:26:00Z</dcterms:modified>
</cp:coreProperties>
</file>