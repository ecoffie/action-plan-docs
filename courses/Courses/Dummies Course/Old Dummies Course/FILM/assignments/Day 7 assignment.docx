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651305DF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Do I need employees or partners?  </w:t>
      </w:r>
    </w:p>
    <w:p w14:paraId="25D5298F" w14:textId="77777777" w:rsidR="00E548D0" w:rsidRDefault="00E548D0" w:rsidP="00E548D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Absolutely not</w:t>
      </w:r>
    </w:p>
    <w:p w14:paraId="7DA81BDA" w14:textId="77777777" w:rsidR="00E548D0" w:rsidRDefault="00E548D0" w:rsidP="00E548D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You only need a willingness to learn </w:t>
      </w:r>
    </w:p>
    <w:p w14:paraId="35417049" w14:textId="77777777" w:rsidR="00E548D0" w:rsidRDefault="00E548D0" w:rsidP="00E548D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And be able to read and write </w:t>
      </w:r>
    </w:p>
    <w:p w14:paraId="2A7D5E30" w14:textId="77777777" w:rsidR="00E548D0" w:rsidRDefault="00E548D0" w:rsidP="00E548D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Now if your a doer - that works in the field or with their hands than you will need an admin assistant who can handle paperwork </w:t>
      </w:r>
    </w:p>
    <w:p w14:paraId="26931DB9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4E80437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I like big ships, little ships, tall ships, small ships, but I can’t stand partnerships.  </w:t>
      </w:r>
    </w:p>
    <w:p w14:paraId="03F6B329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A43E511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In the beginning learn how to navigate the government systems, then start building upon that.  </w:t>
      </w:r>
    </w:p>
    <w:p w14:paraId="09B7875C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0D08127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If you are wealthy or successful than you may want to partner with a disadvantaged person to utilize their status to help land contracts.  </w:t>
      </w:r>
    </w:p>
    <w:p w14:paraId="39F79FDE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BBCD44C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But if you have more time than money, utilize what you’ve got. Learn the ropes first. Get a grasp of what can and can’t be done.  </w:t>
      </w:r>
    </w:p>
    <w:p w14:paraId="462960D8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3C751469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If you can read and write, than you can do government contracts.  </w:t>
      </w:r>
    </w:p>
    <w:p w14:paraId="729CE718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85A7397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Admin.  </w:t>
      </w:r>
    </w:p>
    <w:p w14:paraId="111122AD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I recommend having someone who is proficient at reading and writing handle your admin. This person can be a spouse, teenage or college child, friend or neighbor.  </w:t>
      </w:r>
    </w:p>
    <w:p w14:paraId="596C10E0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1D04CE6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At most is will be a part time position that you can compensate them once you successfully receive an award. </w:t>
      </w:r>
    </w:p>
    <w:p w14:paraId="4F22E021" w14:textId="77777777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A304B88" w14:textId="163166CE" w:rsidR="00E548D0" w:rsidRDefault="00E548D0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Lots of times when your first getting started is the hard part. But once your going, it gets significantly easier.   </w:t>
      </w:r>
    </w:p>
    <w:p w14:paraId="7AC64D56" w14:textId="77777777" w:rsidR="00DB333F" w:rsidRDefault="00DB333F" w:rsidP="00E548D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491D3AE" w14:textId="090026EB" w:rsidR="00DB333F" w:rsidRPr="00DB333F" w:rsidRDefault="00DB333F" w:rsidP="00DB333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DB333F">
        <w:rPr>
          <w:rFonts w:ascii="Times Roman" w:hAnsi="Times Roman" w:cs="Times Roman"/>
          <w:color w:val="000000"/>
        </w:rPr>
        <w:t xml:space="preserve">Who should be on your team? </w:t>
      </w:r>
    </w:p>
    <w:p w14:paraId="0972825F" w14:textId="21715801" w:rsidR="00DB333F" w:rsidRPr="00DB333F" w:rsidRDefault="00DB333F" w:rsidP="00DB333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DB333F">
        <w:rPr>
          <w:rFonts w:ascii="Times Roman" w:hAnsi="Times Roman" w:cs="Times Roman"/>
          <w:color w:val="000000"/>
        </w:rPr>
        <w:t xml:space="preserve">When do I need these people? </w:t>
      </w:r>
    </w:p>
    <w:p w14:paraId="65E1C5E2" w14:textId="1449DD3B" w:rsidR="00DB333F" w:rsidRPr="00DB333F" w:rsidRDefault="00DB333F" w:rsidP="00DB333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DB333F">
        <w:rPr>
          <w:rFonts w:ascii="Times Roman" w:hAnsi="Times Roman" w:cs="Times Roman"/>
          <w:color w:val="000000"/>
        </w:rPr>
        <w:t xml:space="preserve">Alternative ways to grow without hiring employees? </w:t>
      </w:r>
    </w:p>
    <w:p w14:paraId="279B036F" w14:textId="77777777" w:rsidR="00E163E0" w:rsidRPr="00306BFC" w:rsidRDefault="00E163E0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47E99549" w14:textId="2B50AD29" w:rsidR="00F968CD" w:rsidRDefault="00F968CD" w:rsidP="008C1600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>If you not good at that step think about who in your circle can be an admin</w:t>
      </w:r>
    </w:p>
    <w:p w14:paraId="3D769B84" w14:textId="6884F46A" w:rsidR="00B41646" w:rsidRPr="00306BFC" w:rsidRDefault="00B14B0A" w:rsidP="008C1600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>15 organizations that will help you transform your business</w:t>
      </w:r>
      <w:bookmarkStart w:id="0" w:name="_GoBack"/>
      <w:bookmarkEnd w:id="0"/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1E3FD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B87FEC"/>
    <w:multiLevelType w:val="hybridMultilevel"/>
    <w:tmpl w:val="CA2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160956"/>
    <w:rsid w:val="001E3FD8"/>
    <w:rsid w:val="00253BCF"/>
    <w:rsid w:val="00306BFC"/>
    <w:rsid w:val="003442BD"/>
    <w:rsid w:val="003D18B9"/>
    <w:rsid w:val="0041740A"/>
    <w:rsid w:val="004A40A2"/>
    <w:rsid w:val="005376C1"/>
    <w:rsid w:val="007C6FF6"/>
    <w:rsid w:val="008C1600"/>
    <w:rsid w:val="00916476"/>
    <w:rsid w:val="00B14B0A"/>
    <w:rsid w:val="00B17F1C"/>
    <w:rsid w:val="00B41646"/>
    <w:rsid w:val="00BA20FE"/>
    <w:rsid w:val="00D05DF4"/>
    <w:rsid w:val="00DB333F"/>
    <w:rsid w:val="00DF4EC0"/>
    <w:rsid w:val="00E163E0"/>
    <w:rsid w:val="00E3206C"/>
    <w:rsid w:val="00E548D0"/>
    <w:rsid w:val="00EE2208"/>
    <w:rsid w:val="00F67B63"/>
    <w:rsid w:val="00F9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217</Words>
  <Characters>1240</Characters>
  <Application>Microsoft Macintosh Word</Application>
  <DocSecurity>0</DocSecurity>
  <Lines>10</Lines>
  <Paragraphs>2</Paragraphs>
  <ScaleCrop>false</ScaleCrop>
  <Company>Evankoff</Company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2018-01-06T10:57:00Z</dcterms:created>
  <dcterms:modified xsi:type="dcterms:W3CDTF">2018-01-27T04:28:00Z</dcterms:modified>
</cp:coreProperties>
</file>