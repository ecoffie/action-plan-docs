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44410"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Interview questionnaire for potential SAM registrants</w:t>
      </w:r>
    </w:p>
    <w:p w14:paraId="5E63EF74"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3AE62695"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 Have you formed a corporation yet? </w:t>
      </w:r>
    </w:p>
    <w:p w14:paraId="2A62FC1F"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326EEA82" w14:textId="77777777" w:rsidR="007A5C31" w:rsidRDefault="007A5C31" w:rsidP="007A5C31">
      <w:pPr>
        <w:widowControl w:val="0"/>
        <w:numPr>
          <w:ilvl w:val="0"/>
          <w:numId w:val="1"/>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If no, than explain we need to do that first.</w:t>
      </w:r>
    </w:p>
    <w:p w14:paraId="64274E5F" w14:textId="77777777" w:rsidR="007A5C31" w:rsidRDefault="007A5C31" w:rsidP="007A5C31">
      <w:pPr>
        <w:widowControl w:val="0"/>
        <w:numPr>
          <w:ilvl w:val="0"/>
          <w:numId w:val="1"/>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If yes, than ask for the name of the corporation and input into the system.</w:t>
      </w:r>
    </w:p>
    <w:p w14:paraId="52F687D9" w14:textId="77777777" w:rsidR="007A5C31" w:rsidRDefault="007A5C31" w:rsidP="007A5C31">
      <w:pPr>
        <w:widowControl w:val="0"/>
        <w:autoSpaceDE w:val="0"/>
        <w:autoSpaceDN w:val="0"/>
        <w:adjustRightInd w:val="0"/>
        <w:spacing w:line="280" w:lineRule="atLeast"/>
        <w:rPr>
          <w:rFonts w:ascii="Times Roman" w:hAnsi="Times Roman" w:cs="Times Roman"/>
          <w:color w:val="000000"/>
        </w:rPr>
      </w:pPr>
    </w:p>
    <w:p w14:paraId="56C67AE7"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b/>
          <w:bCs/>
          <w:color w:val="000000"/>
          <w:sz w:val="28"/>
          <w:szCs w:val="28"/>
        </w:rPr>
        <w:t>No corporation</w:t>
      </w:r>
      <w:r>
        <w:rPr>
          <w:rFonts w:ascii="Helvetica" w:hAnsi="Helvetica" w:cs="Helvetica"/>
          <w:color w:val="000000"/>
          <w:sz w:val="28"/>
          <w:szCs w:val="28"/>
        </w:rPr>
        <w:t>.</w:t>
      </w:r>
    </w:p>
    <w:p w14:paraId="1765DF6A" w14:textId="77777777" w:rsidR="007A5C31" w:rsidRDefault="007A5C31" w:rsidP="007A5C31">
      <w:pPr>
        <w:widowControl w:val="0"/>
        <w:numPr>
          <w:ilvl w:val="0"/>
          <w:numId w:val="2"/>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What type of business do they want to form?</w:t>
      </w:r>
    </w:p>
    <w:p w14:paraId="3A38A3C6" w14:textId="77777777" w:rsidR="007A5C31" w:rsidRDefault="007A5C31" w:rsidP="007A5C31">
      <w:pPr>
        <w:widowControl w:val="0"/>
        <w:numPr>
          <w:ilvl w:val="0"/>
          <w:numId w:val="2"/>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When do they plan on creating a corporation?</w:t>
      </w:r>
    </w:p>
    <w:p w14:paraId="29EFBA99" w14:textId="77777777" w:rsidR="007A5C31" w:rsidRDefault="007A5C31" w:rsidP="007A5C31">
      <w:pPr>
        <w:widowControl w:val="0"/>
        <w:autoSpaceDE w:val="0"/>
        <w:autoSpaceDN w:val="0"/>
        <w:adjustRightInd w:val="0"/>
        <w:spacing w:line="280" w:lineRule="atLeast"/>
        <w:rPr>
          <w:rFonts w:ascii="Times Roman" w:hAnsi="Times Roman" w:cs="Times Roman"/>
          <w:color w:val="000000"/>
        </w:rPr>
      </w:pPr>
    </w:p>
    <w:p w14:paraId="6CD646FC" w14:textId="77777777" w:rsidR="007A5C31" w:rsidRDefault="007A5C31" w:rsidP="007A5C31">
      <w:pPr>
        <w:widowControl w:val="0"/>
        <w:numPr>
          <w:ilvl w:val="0"/>
          <w:numId w:val="3"/>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Assess their level of seriousness. If the person sounds confused let them know that we cannot help people determine the type of business that they want to create. That is a decision that they must make.</w:t>
      </w:r>
    </w:p>
    <w:p w14:paraId="736E35B8" w14:textId="77777777" w:rsidR="007A5C31" w:rsidRDefault="007A5C31" w:rsidP="007A5C31">
      <w:pPr>
        <w:widowControl w:val="0"/>
        <w:numPr>
          <w:ilvl w:val="0"/>
          <w:numId w:val="3"/>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If they need help with the business registration and stuff than yes, we can refer them to legal zoom or walk them through the process if they hire us for our services.</w:t>
      </w:r>
    </w:p>
    <w:p w14:paraId="660FBD91" w14:textId="77777777" w:rsidR="007A5C31" w:rsidRDefault="007A5C31" w:rsidP="007A5C31">
      <w:pPr>
        <w:widowControl w:val="0"/>
        <w:autoSpaceDE w:val="0"/>
        <w:autoSpaceDN w:val="0"/>
        <w:adjustRightInd w:val="0"/>
        <w:spacing w:line="280" w:lineRule="atLeast"/>
        <w:rPr>
          <w:rFonts w:ascii="Times Roman" w:hAnsi="Times Roman" w:cs="Times Roman"/>
          <w:color w:val="000000"/>
        </w:rPr>
      </w:pPr>
    </w:p>
    <w:p w14:paraId="04E848E8"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b/>
          <w:bCs/>
          <w:color w:val="000000"/>
          <w:sz w:val="28"/>
          <w:szCs w:val="28"/>
        </w:rPr>
        <w:t xml:space="preserve">Yes </w:t>
      </w:r>
      <w:proofErr w:type="gramStart"/>
      <w:r>
        <w:rPr>
          <w:rFonts w:ascii="Helvetica" w:hAnsi="Helvetica" w:cs="Helvetica"/>
          <w:b/>
          <w:bCs/>
          <w:color w:val="000000"/>
          <w:sz w:val="28"/>
          <w:szCs w:val="28"/>
        </w:rPr>
        <w:t>corporation</w:t>
      </w:r>
      <w:proofErr w:type="gramEnd"/>
      <w:r>
        <w:rPr>
          <w:rFonts w:ascii="Helvetica" w:hAnsi="Helvetica" w:cs="Helvetica"/>
          <w:color w:val="000000"/>
          <w:sz w:val="28"/>
          <w:szCs w:val="28"/>
        </w:rPr>
        <w:t>.</w:t>
      </w:r>
    </w:p>
    <w:p w14:paraId="5E41AEF7"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Excellent. Do they have an EIN / TIN number from the IRS?</w:t>
      </w:r>
    </w:p>
    <w:p w14:paraId="18E22CE6"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37E12E00" w14:textId="77777777" w:rsidR="007A5C31" w:rsidRDefault="007A5C31" w:rsidP="007A5C31">
      <w:pPr>
        <w:widowControl w:val="0"/>
        <w:numPr>
          <w:ilvl w:val="0"/>
          <w:numId w:val="4"/>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If yes, great job.</w:t>
      </w:r>
    </w:p>
    <w:p w14:paraId="54AE838D" w14:textId="77777777" w:rsidR="007A5C31" w:rsidRDefault="007A5C31" w:rsidP="007A5C31">
      <w:pPr>
        <w:widowControl w:val="0"/>
        <w:numPr>
          <w:ilvl w:val="0"/>
          <w:numId w:val="4"/>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 xml:space="preserve">If no, we can help </w:t>
      </w:r>
      <w:proofErr w:type="gramStart"/>
      <w:r>
        <w:rPr>
          <w:rFonts w:ascii="Helvetica" w:hAnsi="Helvetica" w:cs="Helvetica"/>
          <w:color w:val="000000"/>
          <w:sz w:val="28"/>
          <w:szCs w:val="28"/>
        </w:rPr>
        <w:t>them  through</w:t>
      </w:r>
      <w:proofErr w:type="gramEnd"/>
      <w:r>
        <w:rPr>
          <w:rFonts w:ascii="Helvetica" w:hAnsi="Helvetica" w:cs="Helvetica"/>
          <w:color w:val="000000"/>
          <w:sz w:val="28"/>
          <w:szCs w:val="28"/>
        </w:rPr>
        <w:t xml:space="preserve"> that process, not a problem.</w:t>
      </w:r>
    </w:p>
    <w:p w14:paraId="45F991FD" w14:textId="77777777" w:rsidR="007A5C31" w:rsidRDefault="007A5C31" w:rsidP="007A5C31">
      <w:pPr>
        <w:widowControl w:val="0"/>
        <w:autoSpaceDE w:val="0"/>
        <w:autoSpaceDN w:val="0"/>
        <w:adjustRightInd w:val="0"/>
        <w:spacing w:line="280" w:lineRule="atLeast"/>
        <w:rPr>
          <w:rFonts w:ascii="Times Roman" w:hAnsi="Times Roman" w:cs="Times Roman"/>
          <w:color w:val="000000"/>
        </w:rPr>
      </w:pPr>
    </w:p>
    <w:p w14:paraId="1262619E" w14:textId="77777777" w:rsidR="007A5C31" w:rsidRDefault="007A5C31" w:rsidP="007A5C31">
      <w:pPr>
        <w:widowControl w:val="0"/>
        <w:numPr>
          <w:ilvl w:val="0"/>
          <w:numId w:val="5"/>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Are they ready to get started with their SAM registration?</w:t>
      </w:r>
    </w:p>
    <w:p w14:paraId="6347A18B" w14:textId="77777777" w:rsidR="007A5C31" w:rsidRDefault="007A5C31" w:rsidP="007A5C31">
      <w:pPr>
        <w:widowControl w:val="0"/>
        <w:numPr>
          <w:ilvl w:val="0"/>
          <w:numId w:val="5"/>
        </w:numPr>
        <w:tabs>
          <w:tab w:val="left" w:pos="220"/>
          <w:tab w:val="left" w:pos="720"/>
        </w:tabs>
        <w:autoSpaceDE w:val="0"/>
        <w:autoSpaceDN w:val="0"/>
        <w:adjustRightInd w:val="0"/>
        <w:spacing w:line="320" w:lineRule="atLeast"/>
        <w:ind w:hanging="720"/>
        <w:rPr>
          <w:rFonts w:ascii="Times Roman" w:hAnsi="Times Roman" w:cs="Times Roman"/>
          <w:color w:val="000000"/>
        </w:rPr>
      </w:pPr>
      <w:r>
        <w:rPr>
          <w:rFonts w:ascii="Helvetica" w:hAnsi="Helvetica" w:cs="Helvetica"/>
          <w:color w:val="000000"/>
          <w:sz w:val="28"/>
          <w:szCs w:val="28"/>
        </w:rPr>
        <w:t>Do they want us to do their SAM registration for them or with them?</w:t>
      </w:r>
    </w:p>
    <w:p w14:paraId="4E0D45B6" w14:textId="77777777" w:rsidR="007A5C31" w:rsidRDefault="007A5C31" w:rsidP="007A5C31">
      <w:pPr>
        <w:widowControl w:val="0"/>
        <w:autoSpaceDE w:val="0"/>
        <w:autoSpaceDN w:val="0"/>
        <w:adjustRightInd w:val="0"/>
        <w:spacing w:line="280" w:lineRule="atLeast"/>
        <w:rPr>
          <w:rFonts w:ascii="Times Roman" w:hAnsi="Times Roman" w:cs="Times Roman"/>
          <w:color w:val="000000"/>
        </w:rPr>
      </w:pPr>
    </w:p>
    <w:p w14:paraId="6E382664"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 xml:space="preserve">Let them know the different prices. </w:t>
      </w:r>
      <w:proofErr w:type="gramStart"/>
      <w:r>
        <w:rPr>
          <w:rFonts w:ascii="Helvetica" w:hAnsi="Helvetica" w:cs="Helvetica"/>
          <w:color w:val="000000"/>
          <w:sz w:val="28"/>
          <w:szCs w:val="28"/>
        </w:rPr>
        <w:t xml:space="preserve">$295 </w:t>
      </w:r>
      <w:proofErr w:type="spellStart"/>
      <w:r>
        <w:rPr>
          <w:rFonts w:ascii="Helvetica" w:hAnsi="Helvetica" w:cs="Helvetica"/>
          <w:color w:val="000000"/>
          <w:sz w:val="28"/>
          <w:szCs w:val="28"/>
        </w:rPr>
        <w:t>vs</w:t>
      </w:r>
      <w:proofErr w:type="spellEnd"/>
      <w:r>
        <w:rPr>
          <w:rFonts w:ascii="Helvetica" w:hAnsi="Helvetica" w:cs="Helvetica"/>
          <w:color w:val="000000"/>
          <w:sz w:val="28"/>
          <w:szCs w:val="28"/>
        </w:rPr>
        <w:t xml:space="preserve"> $495.</w:t>
      </w:r>
      <w:proofErr w:type="gramEnd"/>
    </w:p>
    <w:p w14:paraId="7B25AAE8"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6F1A8BBA"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Once they pay the fees than someone will schedule a call with them within 24 hours for a convenient date and time to do the registration.</w:t>
      </w:r>
    </w:p>
    <w:p w14:paraId="686F4BBD"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10B98487"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Email them the webpage link (with password) to pay the fee and begin the order so that we can schedule their registration.</w:t>
      </w:r>
    </w:p>
    <w:p w14:paraId="381DF3FA"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70259BDA"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r>
        <w:rPr>
          <w:rFonts w:ascii="Helvetica" w:hAnsi="Helvetica" w:cs="Helvetica"/>
          <w:color w:val="000000"/>
          <w:sz w:val="28"/>
          <w:szCs w:val="28"/>
        </w:rPr>
        <w:t>[</w:t>
      </w:r>
      <w:proofErr w:type="gramStart"/>
      <w:r>
        <w:rPr>
          <w:rFonts w:ascii="Helvetica" w:hAnsi="Helvetica" w:cs="Helvetica"/>
          <w:color w:val="000000"/>
          <w:sz w:val="28"/>
          <w:szCs w:val="28"/>
        </w:rPr>
        <w:t>create</w:t>
      </w:r>
      <w:proofErr w:type="gramEnd"/>
      <w:r>
        <w:rPr>
          <w:rFonts w:ascii="Helvetica" w:hAnsi="Helvetica" w:cs="Helvetica"/>
          <w:color w:val="000000"/>
          <w:sz w:val="28"/>
          <w:szCs w:val="28"/>
        </w:rPr>
        <w:t xml:space="preserve"> a email template with the 2 options]</w:t>
      </w:r>
    </w:p>
    <w:p w14:paraId="6DD8F8D2" w14:textId="77777777" w:rsidR="007A5C31" w:rsidRDefault="007A5C31" w:rsidP="007A5C31">
      <w:pPr>
        <w:widowControl w:val="0"/>
        <w:autoSpaceDE w:val="0"/>
        <w:autoSpaceDN w:val="0"/>
        <w:adjustRightInd w:val="0"/>
        <w:spacing w:line="320" w:lineRule="atLeast"/>
        <w:rPr>
          <w:rFonts w:ascii="Times Roman" w:hAnsi="Times Roman" w:cs="Times Roman"/>
          <w:color w:val="000000"/>
        </w:rPr>
      </w:pPr>
    </w:p>
    <w:p w14:paraId="37CE8F98"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r w:rsidRPr="00DF1F7B">
        <w:rPr>
          <w:rFonts w:ascii="Helvetica" w:hAnsi="Helvetica" w:cs="Helvetica Neue"/>
          <w:b/>
          <w:bCs/>
          <w:color w:val="535353"/>
          <w:sz w:val="28"/>
          <w:szCs w:val="28"/>
        </w:rPr>
        <w:lastRenderedPageBreak/>
        <w:t>Permalink:</w:t>
      </w:r>
      <w:r w:rsidRPr="00DF1F7B">
        <w:rPr>
          <w:rFonts w:ascii="Helvetica" w:hAnsi="Helvetica" w:cs="Helvetica Neue"/>
          <w:color w:val="535353"/>
          <w:sz w:val="28"/>
          <w:szCs w:val="28"/>
        </w:rPr>
        <w:t> </w:t>
      </w:r>
      <w:hyperlink r:id="rId7" w:history="1">
        <w:r w:rsidRPr="00DF1F7B">
          <w:rPr>
            <w:rFonts w:ascii="Helvetica" w:hAnsi="Helvetica" w:cs="Helvetica Neue"/>
            <w:color w:val="0C5E99"/>
            <w:sz w:val="28"/>
            <w:szCs w:val="28"/>
            <w:u w:val="single" w:color="0C5E99"/>
          </w:rPr>
          <w:t>http://www.scorecontracts.com/product/</w:t>
        </w:r>
        <w:r w:rsidRPr="00DF1F7B">
          <w:rPr>
            <w:rFonts w:ascii="Helvetica" w:hAnsi="Helvetica" w:cs="Helvetica Neue"/>
            <w:b/>
            <w:bCs/>
            <w:color w:val="0C5E99"/>
            <w:sz w:val="28"/>
            <w:szCs w:val="28"/>
            <w:u w:val="single" w:color="0C5E99"/>
          </w:rPr>
          <w:t>samregistration</w:t>
        </w:r>
        <w:r w:rsidRPr="00DF1F7B">
          <w:rPr>
            <w:rFonts w:ascii="Helvetica" w:hAnsi="Helvetica" w:cs="Helvetica Neue"/>
            <w:color w:val="0C5E99"/>
            <w:sz w:val="28"/>
            <w:szCs w:val="28"/>
            <w:u w:val="single" w:color="0C5E99"/>
          </w:rPr>
          <w:t>/</w:t>
        </w:r>
      </w:hyperlink>
    </w:p>
    <w:p w14:paraId="0A678513"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r w:rsidRPr="00DF1F7B">
        <w:rPr>
          <w:rFonts w:ascii="Helvetica" w:hAnsi="Helvetica" w:cs="Times Roman"/>
          <w:color w:val="000000"/>
          <w:sz w:val="28"/>
          <w:szCs w:val="28"/>
        </w:rPr>
        <w:t xml:space="preserve">Password: </w:t>
      </w:r>
      <w:proofErr w:type="spellStart"/>
      <w:r w:rsidRPr="00DF1F7B">
        <w:rPr>
          <w:rFonts w:ascii="Helvetica" w:hAnsi="Helvetica" w:cs="Times Roman"/>
          <w:color w:val="000000"/>
          <w:sz w:val="28"/>
          <w:szCs w:val="28"/>
        </w:rPr>
        <w:t>samhelp</w:t>
      </w:r>
      <w:proofErr w:type="spellEnd"/>
      <w:r w:rsidRPr="00DF1F7B">
        <w:rPr>
          <w:rFonts w:ascii="Helvetica" w:hAnsi="Helvetica" w:cs="Times Roman"/>
          <w:color w:val="000000"/>
          <w:sz w:val="28"/>
          <w:szCs w:val="28"/>
        </w:rPr>
        <w:t xml:space="preserve"> </w:t>
      </w:r>
    </w:p>
    <w:p w14:paraId="4068EEFD"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p>
    <w:p w14:paraId="14A52586"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r w:rsidRPr="00DF1F7B">
        <w:rPr>
          <w:rFonts w:ascii="Helvetica" w:hAnsi="Helvetica" w:cs="Helvetica Neue"/>
          <w:b/>
          <w:bCs/>
          <w:color w:val="535353"/>
          <w:sz w:val="28"/>
          <w:szCs w:val="28"/>
        </w:rPr>
        <w:t>Permalink:</w:t>
      </w:r>
      <w:r w:rsidRPr="00DF1F7B">
        <w:rPr>
          <w:rFonts w:ascii="Helvetica" w:hAnsi="Helvetica" w:cs="Helvetica Neue"/>
          <w:color w:val="535353"/>
          <w:sz w:val="28"/>
          <w:szCs w:val="28"/>
        </w:rPr>
        <w:t> </w:t>
      </w:r>
      <w:bookmarkStart w:id="0" w:name="_GoBack"/>
      <w:r w:rsidR="00370CA9">
        <w:fldChar w:fldCharType="begin"/>
      </w:r>
      <w:r w:rsidR="00370CA9">
        <w:instrText xml:space="preserve"> HYPERLINK "http://www.scorecontracts.com/product/system-for-award-registration-do-it-with-you/" </w:instrText>
      </w:r>
      <w:r w:rsidR="00370CA9">
        <w:fldChar w:fldCharType="separate"/>
      </w:r>
      <w:r w:rsidRPr="00DF1F7B">
        <w:rPr>
          <w:rFonts w:ascii="Helvetica" w:hAnsi="Helvetica" w:cs="Helvetica Neue"/>
          <w:color w:val="0C5E99"/>
          <w:sz w:val="28"/>
          <w:szCs w:val="28"/>
          <w:u w:val="single" w:color="0C5E99"/>
        </w:rPr>
        <w:t>http://www.scorecontracts.com/product/</w:t>
      </w:r>
      <w:r w:rsidRPr="00DF1F7B">
        <w:rPr>
          <w:rFonts w:ascii="Helvetica" w:hAnsi="Helvetica" w:cs="Helvetica Neue"/>
          <w:b/>
          <w:bCs/>
          <w:color w:val="0C5E99"/>
          <w:sz w:val="28"/>
          <w:szCs w:val="28"/>
          <w:u w:val="single" w:color="0C5E99"/>
        </w:rPr>
        <w:t>sam-do-it-with-you</w:t>
      </w:r>
      <w:r w:rsidRPr="00DF1F7B">
        <w:rPr>
          <w:rFonts w:ascii="Helvetica" w:hAnsi="Helvetica" w:cs="Helvetica Neue"/>
          <w:color w:val="0C5E99"/>
          <w:sz w:val="28"/>
          <w:szCs w:val="28"/>
          <w:u w:val="single" w:color="0C5E99"/>
        </w:rPr>
        <w:t>/</w:t>
      </w:r>
      <w:r w:rsidR="00370CA9">
        <w:rPr>
          <w:rFonts w:ascii="Helvetica" w:hAnsi="Helvetica" w:cs="Helvetica Neue"/>
          <w:color w:val="0C5E99"/>
          <w:sz w:val="28"/>
          <w:szCs w:val="28"/>
          <w:u w:val="single" w:color="0C5E99"/>
        </w:rPr>
        <w:fldChar w:fldCharType="end"/>
      </w:r>
    </w:p>
    <w:bookmarkEnd w:id="0"/>
    <w:p w14:paraId="1E9D2F58"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r w:rsidRPr="00DF1F7B">
        <w:rPr>
          <w:rFonts w:ascii="Helvetica" w:hAnsi="Helvetica" w:cs="Times Roman"/>
          <w:color w:val="000000"/>
          <w:sz w:val="28"/>
          <w:szCs w:val="28"/>
        </w:rPr>
        <w:t xml:space="preserve">Password: </w:t>
      </w:r>
      <w:proofErr w:type="spellStart"/>
      <w:r w:rsidRPr="00DF1F7B">
        <w:rPr>
          <w:rFonts w:ascii="Helvetica" w:hAnsi="Helvetica" w:cs="Times Roman"/>
          <w:color w:val="000000"/>
          <w:sz w:val="28"/>
          <w:szCs w:val="28"/>
        </w:rPr>
        <w:t>samhelp</w:t>
      </w:r>
      <w:proofErr w:type="spellEnd"/>
      <w:r w:rsidRPr="00DF1F7B">
        <w:rPr>
          <w:rFonts w:ascii="Helvetica" w:hAnsi="Helvetica" w:cs="Times Roman"/>
          <w:color w:val="000000"/>
          <w:sz w:val="28"/>
          <w:szCs w:val="28"/>
        </w:rPr>
        <w:t xml:space="preserve"> </w:t>
      </w:r>
    </w:p>
    <w:p w14:paraId="0F2DF626" w14:textId="77777777" w:rsidR="007A5C31" w:rsidRPr="00DF1F7B" w:rsidRDefault="007A5C31" w:rsidP="007A5C31">
      <w:pPr>
        <w:widowControl w:val="0"/>
        <w:autoSpaceDE w:val="0"/>
        <w:autoSpaceDN w:val="0"/>
        <w:adjustRightInd w:val="0"/>
        <w:spacing w:line="320" w:lineRule="atLeast"/>
        <w:rPr>
          <w:rFonts w:ascii="Helvetica" w:hAnsi="Helvetica" w:cs="Times Roman"/>
          <w:color w:val="000000"/>
          <w:sz w:val="28"/>
          <w:szCs w:val="28"/>
        </w:rPr>
      </w:pPr>
    </w:p>
    <w:p w14:paraId="7148C59A" w14:textId="77777777" w:rsidR="00D05DF4" w:rsidRPr="00DF1F7B" w:rsidRDefault="00DF1F7B">
      <w:pPr>
        <w:rPr>
          <w:rFonts w:ascii="Helvetica" w:hAnsi="Helvetica"/>
          <w:sz w:val="28"/>
          <w:szCs w:val="28"/>
        </w:rPr>
      </w:pPr>
      <w:r w:rsidRPr="00DF1F7B">
        <w:rPr>
          <w:rFonts w:ascii="Helvetica" w:hAnsi="Helvetica"/>
          <w:sz w:val="28"/>
          <w:szCs w:val="28"/>
        </w:rPr>
        <w:t xml:space="preserve">RESOURCES: </w:t>
      </w:r>
    </w:p>
    <w:p w14:paraId="0FD18ED2" w14:textId="77777777" w:rsidR="00DF1F7B" w:rsidRDefault="00DF1F7B">
      <w:pPr>
        <w:rPr>
          <w:rFonts w:ascii="Helvetica" w:hAnsi="Helvetica"/>
          <w:sz w:val="28"/>
          <w:szCs w:val="28"/>
        </w:rPr>
      </w:pPr>
    </w:p>
    <w:tbl>
      <w:tblPr>
        <w:tblStyle w:val="TableGrid"/>
        <w:tblW w:w="10980" w:type="dxa"/>
        <w:tblInd w:w="-702" w:type="dxa"/>
        <w:tblLook w:val="04A0" w:firstRow="1" w:lastRow="0" w:firstColumn="1" w:lastColumn="0" w:noHBand="0" w:noVBand="1"/>
      </w:tblPr>
      <w:tblGrid>
        <w:gridCol w:w="2953"/>
        <w:gridCol w:w="5206"/>
        <w:gridCol w:w="2821"/>
      </w:tblGrid>
      <w:tr w:rsidR="00DF1F7B" w14:paraId="77C008F6" w14:textId="77777777" w:rsidTr="00370CA9">
        <w:tc>
          <w:tcPr>
            <w:tcW w:w="2953" w:type="dxa"/>
          </w:tcPr>
          <w:p w14:paraId="7560DB16" w14:textId="791EAAB7" w:rsidR="00DF1F7B" w:rsidRDefault="00C859D9" w:rsidP="00DF1F7B">
            <w:pPr>
              <w:widowControl w:val="0"/>
              <w:autoSpaceDE w:val="0"/>
              <w:autoSpaceDN w:val="0"/>
              <w:adjustRightInd w:val="0"/>
              <w:spacing w:line="280" w:lineRule="atLeast"/>
              <w:rPr>
                <w:rFonts w:ascii="Helvetica" w:hAnsi="Helvetica"/>
                <w:sz w:val="28"/>
                <w:szCs w:val="28"/>
              </w:rPr>
            </w:pPr>
            <w:r>
              <w:rPr>
                <w:rFonts w:ascii="Helvetica" w:hAnsi="Helvetica"/>
                <w:sz w:val="28"/>
                <w:szCs w:val="28"/>
              </w:rPr>
              <w:t>Title</w:t>
            </w:r>
          </w:p>
        </w:tc>
        <w:tc>
          <w:tcPr>
            <w:tcW w:w="5206" w:type="dxa"/>
          </w:tcPr>
          <w:p w14:paraId="1FC1E22A" w14:textId="28881C41" w:rsidR="00DF1F7B" w:rsidRDefault="00C859D9" w:rsidP="00DF1F7B">
            <w:pPr>
              <w:widowControl w:val="0"/>
              <w:autoSpaceDE w:val="0"/>
              <w:autoSpaceDN w:val="0"/>
              <w:adjustRightInd w:val="0"/>
              <w:spacing w:line="280" w:lineRule="atLeast"/>
              <w:rPr>
                <w:rFonts w:ascii="Helvetica" w:hAnsi="Helvetica"/>
                <w:sz w:val="28"/>
                <w:szCs w:val="28"/>
              </w:rPr>
            </w:pPr>
            <w:r>
              <w:rPr>
                <w:rFonts w:ascii="Helvetica" w:hAnsi="Helvetica"/>
                <w:sz w:val="28"/>
                <w:szCs w:val="28"/>
              </w:rPr>
              <w:t>Link</w:t>
            </w:r>
          </w:p>
        </w:tc>
        <w:tc>
          <w:tcPr>
            <w:tcW w:w="2821" w:type="dxa"/>
          </w:tcPr>
          <w:p w14:paraId="6C0E32CE" w14:textId="08B0A124" w:rsidR="00DF1F7B" w:rsidRDefault="00C859D9">
            <w:pPr>
              <w:rPr>
                <w:rFonts w:ascii="Helvetica" w:hAnsi="Helvetica"/>
                <w:sz w:val="28"/>
                <w:szCs w:val="28"/>
              </w:rPr>
            </w:pPr>
            <w:r>
              <w:rPr>
                <w:rFonts w:ascii="Helvetica" w:hAnsi="Helvetica"/>
                <w:sz w:val="28"/>
                <w:szCs w:val="28"/>
              </w:rPr>
              <w:t>Description</w:t>
            </w:r>
          </w:p>
        </w:tc>
      </w:tr>
      <w:tr w:rsidR="00DF1F7B" w14:paraId="2B79871F" w14:textId="77777777" w:rsidTr="00370CA9">
        <w:tc>
          <w:tcPr>
            <w:tcW w:w="2953" w:type="dxa"/>
          </w:tcPr>
          <w:p w14:paraId="1D24B696" w14:textId="77777777" w:rsidR="00DF1F7B" w:rsidRPr="00DF1F7B" w:rsidRDefault="00DF1F7B" w:rsidP="00DF1F7B">
            <w:pPr>
              <w:widowControl w:val="0"/>
              <w:autoSpaceDE w:val="0"/>
              <w:autoSpaceDN w:val="0"/>
              <w:adjustRightInd w:val="0"/>
              <w:spacing w:line="360" w:lineRule="atLeast"/>
              <w:rPr>
                <w:rFonts w:ascii="Helvetica" w:hAnsi="Helvetica" w:cs="Times Roman"/>
                <w:color w:val="000000"/>
                <w:sz w:val="28"/>
                <w:szCs w:val="28"/>
              </w:rPr>
            </w:pPr>
            <w:r w:rsidRPr="00DF1F7B">
              <w:rPr>
                <w:rFonts w:ascii="Helvetica" w:hAnsi="Helvetica" w:cs="Helvetica Neue"/>
                <w:color w:val="000000"/>
                <w:sz w:val="28"/>
                <w:szCs w:val="28"/>
              </w:rPr>
              <w:t>Subscribe Now for free content and all special offers. </w:t>
            </w:r>
          </w:p>
          <w:p w14:paraId="247D5DA7" w14:textId="77777777" w:rsidR="00DF1F7B" w:rsidRDefault="00DF1F7B" w:rsidP="00DF1F7B">
            <w:pPr>
              <w:widowControl w:val="0"/>
              <w:autoSpaceDE w:val="0"/>
              <w:autoSpaceDN w:val="0"/>
              <w:adjustRightInd w:val="0"/>
              <w:spacing w:line="280" w:lineRule="atLeast"/>
              <w:rPr>
                <w:rFonts w:ascii="Helvetica" w:hAnsi="Helvetica"/>
                <w:sz w:val="28"/>
                <w:szCs w:val="28"/>
              </w:rPr>
            </w:pPr>
          </w:p>
        </w:tc>
        <w:tc>
          <w:tcPr>
            <w:tcW w:w="5206" w:type="dxa"/>
          </w:tcPr>
          <w:p w14:paraId="787E9C3E" w14:textId="77777777" w:rsidR="00DF1F7B" w:rsidRPr="00DF1F7B" w:rsidRDefault="00370CA9" w:rsidP="00DF1F7B">
            <w:pPr>
              <w:widowControl w:val="0"/>
              <w:autoSpaceDE w:val="0"/>
              <w:autoSpaceDN w:val="0"/>
              <w:adjustRightInd w:val="0"/>
              <w:spacing w:line="360" w:lineRule="atLeast"/>
              <w:rPr>
                <w:rFonts w:ascii="Helvetica" w:hAnsi="Helvetica" w:cs="Times Roman"/>
                <w:color w:val="000000"/>
                <w:sz w:val="28"/>
                <w:szCs w:val="28"/>
              </w:rPr>
            </w:pPr>
            <w:hyperlink r:id="rId8" w:history="1">
              <w:r w:rsidR="00DF1F7B" w:rsidRPr="00DF1F7B">
                <w:rPr>
                  <w:rFonts w:ascii="Helvetica" w:hAnsi="Helvetica" w:cs="Helvetica Neue"/>
                  <w:color w:val="0000E9"/>
                  <w:sz w:val="28"/>
                  <w:szCs w:val="28"/>
                  <w:u w:val="single" w:color="0000E9"/>
                </w:rPr>
                <w:t>http://subscription.gr8.com</w:t>
              </w:r>
            </w:hyperlink>
          </w:p>
          <w:p w14:paraId="2C3CE8CA" w14:textId="77777777" w:rsidR="00DF1F7B" w:rsidRDefault="00DF1F7B" w:rsidP="00DF1F7B">
            <w:pPr>
              <w:widowControl w:val="0"/>
              <w:autoSpaceDE w:val="0"/>
              <w:autoSpaceDN w:val="0"/>
              <w:adjustRightInd w:val="0"/>
              <w:spacing w:line="280" w:lineRule="atLeast"/>
              <w:rPr>
                <w:rFonts w:ascii="Helvetica" w:hAnsi="Helvetica"/>
                <w:sz w:val="28"/>
                <w:szCs w:val="28"/>
              </w:rPr>
            </w:pPr>
          </w:p>
        </w:tc>
        <w:tc>
          <w:tcPr>
            <w:tcW w:w="2821" w:type="dxa"/>
          </w:tcPr>
          <w:p w14:paraId="37BB675F" w14:textId="77777777" w:rsidR="00DF1F7B" w:rsidRDefault="00DF1F7B">
            <w:pPr>
              <w:rPr>
                <w:rFonts w:ascii="Helvetica" w:hAnsi="Helvetica"/>
                <w:sz w:val="28"/>
                <w:szCs w:val="28"/>
              </w:rPr>
            </w:pPr>
            <w:r>
              <w:rPr>
                <w:rFonts w:ascii="Helvetica" w:hAnsi="Helvetica"/>
                <w:sz w:val="28"/>
                <w:szCs w:val="28"/>
              </w:rPr>
              <w:t>Free Newsletter</w:t>
            </w:r>
          </w:p>
        </w:tc>
      </w:tr>
      <w:tr w:rsidR="00DF1F7B" w14:paraId="1B67F614" w14:textId="77777777" w:rsidTr="00370CA9">
        <w:tc>
          <w:tcPr>
            <w:tcW w:w="2953" w:type="dxa"/>
          </w:tcPr>
          <w:p w14:paraId="70418168" w14:textId="77777777" w:rsidR="00DF1F7B" w:rsidRPr="00DF1F7B" w:rsidRDefault="00DF1F7B" w:rsidP="00DF1F7B">
            <w:pPr>
              <w:widowControl w:val="0"/>
              <w:autoSpaceDE w:val="0"/>
              <w:autoSpaceDN w:val="0"/>
              <w:adjustRightInd w:val="0"/>
              <w:spacing w:line="280" w:lineRule="atLeast"/>
              <w:rPr>
                <w:rFonts w:ascii="Helvetica" w:hAnsi="Helvetica" w:cs="Times Roman"/>
                <w:color w:val="000000"/>
                <w:sz w:val="28"/>
                <w:szCs w:val="28"/>
              </w:rPr>
            </w:pPr>
            <w:r w:rsidRPr="00DF1F7B">
              <w:rPr>
                <w:rFonts w:ascii="Helvetica" w:hAnsi="Helvetica" w:cs="Times Roman"/>
                <w:color w:val="000000"/>
                <w:sz w:val="28"/>
                <w:szCs w:val="28"/>
              </w:rPr>
              <w:t xml:space="preserve">How to Win Government Contracts for Dummies.  </w:t>
            </w:r>
          </w:p>
          <w:p w14:paraId="1C0E681F" w14:textId="77777777" w:rsidR="00DF1F7B" w:rsidRDefault="00DF1F7B">
            <w:pPr>
              <w:rPr>
                <w:rFonts w:ascii="Helvetica" w:hAnsi="Helvetica"/>
                <w:sz w:val="28"/>
                <w:szCs w:val="28"/>
              </w:rPr>
            </w:pPr>
          </w:p>
        </w:tc>
        <w:tc>
          <w:tcPr>
            <w:tcW w:w="5206" w:type="dxa"/>
          </w:tcPr>
          <w:p w14:paraId="6FBD321E" w14:textId="77777777" w:rsidR="00DF1F7B" w:rsidRPr="00DF1F7B" w:rsidRDefault="00370CA9" w:rsidP="00DF1F7B">
            <w:pPr>
              <w:widowControl w:val="0"/>
              <w:autoSpaceDE w:val="0"/>
              <w:autoSpaceDN w:val="0"/>
              <w:adjustRightInd w:val="0"/>
              <w:spacing w:line="280" w:lineRule="atLeast"/>
              <w:rPr>
                <w:rFonts w:ascii="Helvetica" w:hAnsi="Helvetica" w:cs="Times Roman"/>
                <w:color w:val="000000"/>
                <w:sz w:val="28"/>
                <w:szCs w:val="28"/>
              </w:rPr>
            </w:pPr>
            <w:hyperlink r:id="rId9" w:history="1">
              <w:r w:rsidR="00DF1F7B" w:rsidRPr="00DF1F7B">
                <w:rPr>
                  <w:rFonts w:ascii="Helvetica" w:hAnsi="Helvetica" w:cs="Times Roman"/>
                  <w:color w:val="0000E9"/>
                  <w:sz w:val="28"/>
                  <w:szCs w:val="28"/>
                  <w:u w:val="single" w:color="0000E9"/>
                </w:rPr>
                <w:t>http://govcondummies.gr8.com/</w:t>
              </w:r>
            </w:hyperlink>
          </w:p>
          <w:p w14:paraId="4838A654" w14:textId="77777777" w:rsidR="00DF1F7B" w:rsidRDefault="00DF1F7B">
            <w:pPr>
              <w:rPr>
                <w:rFonts w:ascii="Helvetica" w:hAnsi="Helvetica"/>
                <w:sz w:val="28"/>
                <w:szCs w:val="28"/>
              </w:rPr>
            </w:pPr>
          </w:p>
        </w:tc>
        <w:tc>
          <w:tcPr>
            <w:tcW w:w="2821" w:type="dxa"/>
          </w:tcPr>
          <w:p w14:paraId="4051C10D" w14:textId="1FAE3472" w:rsidR="00DF1F7B" w:rsidRDefault="00DF1F7B" w:rsidP="00C859D9">
            <w:pPr>
              <w:rPr>
                <w:rFonts w:ascii="Helvetica" w:hAnsi="Helvetica"/>
                <w:sz w:val="28"/>
                <w:szCs w:val="28"/>
              </w:rPr>
            </w:pPr>
            <w:r>
              <w:rPr>
                <w:rFonts w:ascii="Helvetica" w:hAnsi="Helvetica"/>
                <w:sz w:val="28"/>
                <w:szCs w:val="28"/>
              </w:rPr>
              <w:t xml:space="preserve">Learn about </w:t>
            </w:r>
            <w:r w:rsidR="00C859D9">
              <w:rPr>
                <w:rFonts w:ascii="Helvetica" w:hAnsi="Helvetica"/>
                <w:sz w:val="28"/>
                <w:szCs w:val="28"/>
              </w:rPr>
              <w:t xml:space="preserve">GovCon </w:t>
            </w:r>
            <w:r>
              <w:rPr>
                <w:rFonts w:ascii="Helvetica" w:hAnsi="Helvetica"/>
                <w:sz w:val="28"/>
                <w:szCs w:val="28"/>
              </w:rPr>
              <w:t xml:space="preserve">up to SAM registration. </w:t>
            </w:r>
          </w:p>
        </w:tc>
      </w:tr>
      <w:tr w:rsidR="00DF1F7B" w14:paraId="291CF0D8" w14:textId="77777777" w:rsidTr="00370CA9">
        <w:tc>
          <w:tcPr>
            <w:tcW w:w="2953" w:type="dxa"/>
          </w:tcPr>
          <w:p w14:paraId="7E581562" w14:textId="77777777" w:rsidR="00DF1F7B" w:rsidRPr="00DF1F7B" w:rsidRDefault="00DF1F7B" w:rsidP="00DF1F7B">
            <w:pPr>
              <w:widowControl w:val="0"/>
              <w:autoSpaceDE w:val="0"/>
              <w:autoSpaceDN w:val="0"/>
              <w:adjustRightInd w:val="0"/>
              <w:spacing w:line="320" w:lineRule="atLeast"/>
              <w:rPr>
                <w:rFonts w:ascii="Helvetica" w:hAnsi="Helvetica" w:cs="Times Roman"/>
                <w:color w:val="000000"/>
                <w:sz w:val="28"/>
                <w:szCs w:val="28"/>
              </w:rPr>
            </w:pPr>
            <w:r w:rsidRPr="00DF1F7B">
              <w:rPr>
                <w:rFonts w:ascii="Helvetica" w:hAnsi="Helvetica" w:cs="Helvetica"/>
                <w:color w:val="000000"/>
                <w:sz w:val="28"/>
                <w:szCs w:val="28"/>
              </w:rPr>
              <w:t>S</w:t>
            </w:r>
            <w:r>
              <w:rPr>
                <w:rFonts w:ascii="Helvetica" w:hAnsi="Helvetica" w:cs="Helvetica"/>
                <w:color w:val="000000"/>
                <w:sz w:val="28"/>
                <w:szCs w:val="28"/>
              </w:rPr>
              <w:t xml:space="preserve">mall </w:t>
            </w:r>
            <w:r w:rsidRPr="00DF1F7B">
              <w:rPr>
                <w:rFonts w:ascii="Helvetica" w:hAnsi="Helvetica" w:cs="Helvetica"/>
                <w:color w:val="000000"/>
                <w:sz w:val="28"/>
                <w:szCs w:val="28"/>
              </w:rPr>
              <w:t>B</w:t>
            </w:r>
            <w:r>
              <w:rPr>
                <w:rFonts w:ascii="Helvetica" w:hAnsi="Helvetica" w:cs="Helvetica"/>
                <w:color w:val="000000"/>
                <w:sz w:val="28"/>
                <w:szCs w:val="28"/>
              </w:rPr>
              <w:t xml:space="preserve">iz </w:t>
            </w:r>
            <w:r w:rsidRPr="00DF1F7B">
              <w:rPr>
                <w:rFonts w:ascii="Helvetica" w:hAnsi="Helvetica" w:cs="Helvetica"/>
                <w:color w:val="000000"/>
                <w:sz w:val="28"/>
                <w:szCs w:val="28"/>
              </w:rPr>
              <w:t>M</w:t>
            </w:r>
            <w:r>
              <w:rPr>
                <w:rFonts w:ascii="Helvetica" w:hAnsi="Helvetica" w:cs="Helvetica"/>
                <w:color w:val="000000"/>
                <w:sz w:val="28"/>
                <w:szCs w:val="28"/>
              </w:rPr>
              <w:t>astery</w:t>
            </w:r>
            <w:r w:rsidRPr="00DF1F7B">
              <w:rPr>
                <w:rFonts w:ascii="Helvetica" w:hAnsi="Helvetica" w:cs="Helvetica"/>
                <w:color w:val="000000"/>
                <w:sz w:val="28"/>
                <w:szCs w:val="28"/>
              </w:rPr>
              <w:t xml:space="preserve"> Webinar</w:t>
            </w:r>
          </w:p>
          <w:p w14:paraId="143952AE" w14:textId="77777777" w:rsidR="00DF1F7B" w:rsidRDefault="00DF1F7B">
            <w:pPr>
              <w:rPr>
                <w:rFonts w:ascii="Helvetica" w:hAnsi="Helvetica"/>
                <w:sz w:val="28"/>
                <w:szCs w:val="28"/>
              </w:rPr>
            </w:pPr>
          </w:p>
        </w:tc>
        <w:tc>
          <w:tcPr>
            <w:tcW w:w="5206" w:type="dxa"/>
          </w:tcPr>
          <w:p w14:paraId="76259D46" w14:textId="77777777" w:rsidR="00DF1F7B" w:rsidRPr="00DF1F7B" w:rsidRDefault="00370CA9" w:rsidP="00DF1F7B">
            <w:pPr>
              <w:widowControl w:val="0"/>
              <w:autoSpaceDE w:val="0"/>
              <w:autoSpaceDN w:val="0"/>
              <w:adjustRightInd w:val="0"/>
              <w:spacing w:line="280" w:lineRule="atLeast"/>
              <w:rPr>
                <w:rFonts w:ascii="Helvetica" w:hAnsi="Helvetica" w:cs="Times Roman"/>
                <w:color w:val="000000"/>
                <w:sz w:val="28"/>
                <w:szCs w:val="28"/>
              </w:rPr>
            </w:pPr>
            <w:hyperlink r:id="rId10" w:history="1">
              <w:r w:rsidR="00DF1F7B" w:rsidRPr="00DF1F7B">
                <w:rPr>
                  <w:rFonts w:ascii="Helvetica" w:hAnsi="Helvetica" w:cs="Helvetica"/>
                  <w:color w:val="0000E9"/>
                  <w:sz w:val="28"/>
                  <w:szCs w:val="28"/>
                  <w:u w:val="single" w:color="0000E9"/>
                </w:rPr>
                <w:t>https://courses.scorecontracts.com/</w:t>
              </w:r>
            </w:hyperlink>
          </w:p>
          <w:p w14:paraId="1C0F6BE3" w14:textId="77777777" w:rsidR="00DF1F7B" w:rsidRDefault="00DF1F7B">
            <w:pPr>
              <w:rPr>
                <w:rFonts w:ascii="Helvetica" w:hAnsi="Helvetica"/>
                <w:sz w:val="28"/>
                <w:szCs w:val="28"/>
              </w:rPr>
            </w:pPr>
          </w:p>
        </w:tc>
        <w:tc>
          <w:tcPr>
            <w:tcW w:w="2821" w:type="dxa"/>
          </w:tcPr>
          <w:p w14:paraId="16AA94D8" w14:textId="77777777" w:rsidR="00DF1F7B" w:rsidRDefault="00DF1F7B">
            <w:pPr>
              <w:rPr>
                <w:rFonts w:ascii="Helvetica" w:hAnsi="Helvetica"/>
                <w:sz w:val="28"/>
                <w:szCs w:val="28"/>
              </w:rPr>
            </w:pPr>
            <w:r>
              <w:rPr>
                <w:rFonts w:ascii="Helvetica" w:hAnsi="Helvetica"/>
                <w:sz w:val="28"/>
                <w:szCs w:val="28"/>
              </w:rPr>
              <w:t>Learn about certification programs</w:t>
            </w:r>
          </w:p>
        </w:tc>
      </w:tr>
      <w:tr w:rsidR="00DF1F7B" w14:paraId="3651C425" w14:textId="77777777" w:rsidTr="00370CA9">
        <w:tc>
          <w:tcPr>
            <w:tcW w:w="2953" w:type="dxa"/>
          </w:tcPr>
          <w:p w14:paraId="56506828" w14:textId="77777777" w:rsidR="00DF1F7B" w:rsidRPr="00DF1F7B" w:rsidRDefault="00DF1F7B" w:rsidP="00DF1F7B">
            <w:pPr>
              <w:widowControl w:val="0"/>
              <w:autoSpaceDE w:val="0"/>
              <w:autoSpaceDN w:val="0"/>
              <w:adjustRightInd w:val="0"/>
              <w:spacing w:line="280" w:lineRule="atLeast"/>
              <w:rPr>
                <w:rFonts w:ascii="Helvetica" w:hAnsi="Helvetica" w:cs="Times Roman"/>
                <w:color w:val="000000"/>
                <w:sz w:val="28"/>
                <w:szCs w:val="28"/>
              </w:rPr>
            </w:pPr>
            <w:r w:rsidRPr="00DF1F7B">
              <w:rPr>
                <w:rFonts w:ascii="Helvetica" w:hAnsi="Helvetica" w:cs="Times Roman"/>
                <w:color w:val="000000"/>
                <w:sz w:val="28"/>
                <w:szCs w:val="28"/>
              </w:rPr>
              <w:t xml:space="preserve">Clarity URL </w:t>
            </w:r>
          </w:p>
          <w:p w14:paraId="65B8B0A1" w14:textId="77777777" w:rsidR="00DF1F7B" w:rsidRDefault="00DF1F7B">
            <w:pPr>
              <w:rPr>
                <w:rFonts w:ascii="Helvetica" w:hAnsi="Helvetica"/>
                <w:sz w:val="28"/>
                <w:szCs w:val="28"/>
              </w:rPr>
            </w:pPr>
          </w:p>
        </w:tc>
        <w:tc>
          <w:tcPr>
            <w:tcW w:w="5206" w:type="dxa"/>
          </w:tcPr>
          <w:p w14:paraId="795CF21E" w14:textId="77777777" w:rsidR="00DF1F7B" w:rsidRPr="00DF1F7B" w:rsidRDefault="00370CA9" w:rsidP="00DF1F7B">
            <w:pPr>
              <w:widowControl w:val="0"/>
              <w:autoSpaceDE w:val="0"/>
              <w:autoSpaceDN w:val="0"/>
              <w:adjustRightInd w:val="0"/>
              <w:spacing w:line="280" w:lineRule="atLeast"/>
              <w:rPr>
                <w:rFonts w:ascii="Helvetica" w:hAnsi="Helvetica" w:cs="Times Roman"/>
                <w:color w:val="000000"/>
                <w:sz w:val="28"/>
                <w:szCs w:val="28"/>
              </w:rPr>
            </w:pPr>
            <w:hyperlink r:id="rId11" w:history="1">
              <w:r w:rsidR="00DF1F7B" w:rsidRPr="00DF1F7B">
                <w:rPr>
                  <w:rFonts w:ascii="Helvetica" w:hAnsi="Helvetica" w:cs="Times Roman"/>
                  <w:color w:val="0000E9"/>
                  <w:sz w:val="28"/>
                  <w:szCs w:val="28"/>
                  <w:u w:val="single" w:color="0000E9"/>
                </w:rPr>
                <w:t>https://clarity.fm/ericcoffie</w:t>
              </w:r>
            </w:hyperlink>
          </w:p>
          <w:p w14:paraId="7DC15CBC" w14:textId="77777777" w:rsidR="00DF1F7B" w:rsidRDefault="00DF1F7B">
            <w:pPr>
              <w:rPr>
                <w:rFonts w:ascii="Helvetica" w:hAnsi="Helvetica"/>
                <w:sz w:val="28"/>
                <w:szCs w:val="28"/>
              </w:rPr>
            </w:pPr>
          </w:p>
        </w:tc>
        <w:tc>
          <w:tcPr>
            <w:tcW w:w="2821" w:type="dxa"/>
          </w:tcPr>
          <w:p w14:paraId="7E0F919A" w14:textId="77777777" w:rsidR="00DF1F7B" w:rsidRDefault="00DF1F7B">
            <w:pPr>
              <w:rPr>
                <w:rFonts w:ascii="Helvetica" w:hAnsi="Helvetica"/>
                <w:sz w:val="28"/>
                <w:szCs w:val="28"/>
              </w:rPr>
            </w:pPr>
            <w:r>
              <w:rPr>
                <w:rFonts w:ascii="Helvetica" w:hAnsi="Helvetica"/>
                <w:sz w:val="28"/>
                <w:szCs w:val="28"/>
              </w:rPr>
              <w:t>If you need to setup a private call with Eric</w:t>
            </w:r>
          </w:p>
        </w:tc>
      </w:tr>
      <w:tr w:rsidR="00DF1F7B" w14:paraId="7FFF1855" w14:textId="77777777" w:rsidTr="00370CA9">
        <w:tc>
          <w:tcPr>
            <w:tcW w:w="2953" w:type="dxa"/>
          </w:tcPr>
          <w:p w14:paraId="79DE9B60" w14:textId="77777777" w:rsidR="00DF1F7B" w:rsidRPr="00DF1F7B" w:rsidRDefault="00DF1F7B" w:rsidP="00DF1F7B">
            <w:pPr>
              <w:widowControl w:val="0"/>
              <w:autoSpaceDE w:val="0"/>
              <w:autoSpaceDN w:val="0"/>
              <w:adjustRightInd w:val="0"/>
              <w:spacing w:line="280" w:lineRule="atLeast"/>
              <w:rPr>
                <w:rFonts w:ascii="Helvetica" w:hAnsi="Helvetica" w:cs="Times Roman"/>
                <w:color w:val="000000"/>
                <w:sz w:val="28"/>
                <w:szCs w:val="28"/>
              </w:rPr>
            </w:pPr>
            <w:proofErr w:type="spellStart"/>
            <w:r w:rsidRPr="00DF1F7B">
              <w:rPr>
                <w:rFonts w:ascii="Helvetica" w:hAnsi="Helvetica" w:cs="Times Roman"/>
                <w:color w:val="000000"/>
                <w:sz w:val="28"/>
                <w:szCs w:val="28"/>
              </w:rPr>
              <w:t>Govcon</w:t>
            </w:r>
            <w:proofErr w:type="spellEnd"/>
            <w:r w:rsidRPr="00DF1F7B">
              <w:rPr>
                <w:rFonts w:ascii="Helvetica" w:hAnsi="Helvetica" w:cs="Times Roman"/>
                <w:color w:val="000000"/>
                <w:sz w:val="28"/>
                <w:szCs w:val="28"/>
              </w:rPr>
              <w:t xml:space="preserve"> Giants course.  </w:t>
            </w:r>
          </w:p>
          <w:p w14:paraId="6BFBAD34" w14:textId="77777777" w:rsidR="00DF1F7B" w:rsidRDefault="00DF1F7B">
            <w:pPr>
              <w:rPr>
                <w:rFonts w:ascii="Helvetica" w:hAnsi="Helvetica"/>
                <w:sz w:val="28"/>
                <w:szCs w:val="28"/>
              </w:rPr>
            </w:pPr>
          </w:p>
        </w:tc>
        <w:tc>
          <w:tcPr>
            <w:tcW w:w="5206" w:type="dxa"/>
          </w:tcPr>
          <w:p w14:paraId="3130A37F" w14:textId="77777777" w:rsidR="00DF1F7B" w:rsidRPr="00DF1F7B" w:rsidRDefault="00370CA9" w:rsidP="00DF1F7B">
            <w:pPr>
              <w:widowControl w:val="0"/>
              <w:autoSpaceDE w:val="0"/>
              <w:autoSpaceDN w:val="0"/>
              <w:adjustRightInd w:val="0"/>
              <w:spacing w:line="280" w:lineRule="atLeast"/>
              <w:rPr>
                <w:rFonts w:ascii="Helvetica" w:hAnsi="Helvetica" w:cs="Times Roman"/>
                <w:color w:val="000000"/>
                <w:sz w:val="28"/>
                <w:szCs w:val="28"/>
              </w:rPr>
            </w:pPr>
            <w:hyperlink r:id="rId12" w:history="1">
              <w:r w:rsidR="00DF1F7B" w:rsidRPr="00DF1F7B">
                <w:rPr>
                  <w:rFonts w:ascii="Helvetica" w:hAnsi="Helvetica" w:cs="Times Roman"/>
                  <w:color w:val="0000E9"/>
                  <w:sz w:val="28"/>
                  <w:szCs w:val="28"/>
                  <w:u w:val="single" w:color="0000E9"/>
                </w:rPr>
                <w:t>http://govconcourseregistration.gr8.com/</w:t>
              </w:r>
            </w:hyperlink>
          </w:p>
          <w:p w14:paraId="31FCFF80" w14:textId="77777777" w:rsidR="00DF1F7B" w:rsidRDefault="00DF1F7B">
            <w:pPr>
              <w:rPr>
                <w:rFonts w:ascii="Helvetica" w:hAnsi="Helvetica"/>
                <w:sz w:val="28"/>
                <w:szCs w:val="28"/>
              </w:rPr>
            </w:pPr>
          </w:p>
        </w:tc>
        <w:tc>
          <w:tcPr>
            <w:tcW w:w="2821" w:type="dxa"/>
          </w:tcPr>
          <w:p w14:paraId="51E2AC76" w14:textId="77777777" w:rsidR="00DF1F7B" w:rsidRDefault="00DF1F7B" w:rsidP="00DF1F7B">
            <w:pPr>
              <w:rPr>
                <w:rFonts w:ascii="Helvetica" w:hAnsi="Helvetica"/>
                <w:sz w:val="28"/>
                <w:szCs w:val="28"/>
              </w:rPr>
            </w:pPr>
            <w:r w:rsidRPr="00DF1F7B">
              <w:rPr>
                <w:rFonts w:ascii="Helvetica" w:hAnsi="Helvetica" w:cs="Times Roman"/>
                <w:color w:val="000000"/>
                <w:sz w:val="28"/>
                <w:szCs w:val="28"/>
              </w:rPr>
              <w:t xml:space="preserve">PREMIERE </w:t>
            </w:r>
            <w:r>
              <w:rPr>
                <w:rFonts w:ascii="Helvetica" w:hAnsi="Helvetica" w:cs="Times Roman"/>
                <w:color w:val="000000"/>
                <w:sz w:val="28"/>
                <w:szCs w:val="28"/>
              </w:rPr>
              <w:t xml:space="preserve">course </w:t>
            </w:r>
          </w:p>
        </w:tc>
      </w:tr>
    </w:tbl>
    <w:p w14:paraId="7855838A" w14:textId="77777777" w:rsidR="00DF1F7B" w:rsidRPr="00DF1F7B" w:rsidRDefault="00DF1F7B">
      <w:pPr>
        <w:rPr>
          <w:rFonts w:ascii="Helvetica" w:hAnsi="Helvetica"/>
          <w:sz w:val="28"/>
          <w:szCs w:val="28"/>
        </w:rPr>
      </w:pPr>
    </w:p>
    <w:p w14:paraId="03A43F58" w14:textId="77777777" w:rsidR="00DF1F7B" w:rsidRPr="00DF1F7B" w:rsidRDefault="00DF1F7B">
      <w:pPr>
        <w:rPr>
          <w:rFonts w:ascii="Helvetica" w:hAnsi="Helvetica"/>
          <w:sz w:val="28"/>
          <w:szCs w:val="28"/>
        </w:rPr>
      </w:pPr>
    </w:p>
    <w:p w14:paraId="4F1ED056" w14:textId="77777777" w:rsidR="00DF1F7B" w:rsidRPr="00DF1F7B" w:rsidRDefault="00DF1F7B">
      <w:pPr>
        <w:rPr>
          <w:rFonts w:ascii="Helvetica" w:hAnsi="Helvetica"/>
          <w:sz w:val="28"/>
          <w:szCs w:val="28"/>
        </w:rPr>
      </w:pPr>
    </w:p>
    <w:p w14:paraId="6C2B4403" w14:textId="77777777" w:rsidR="00DF1F7B" w:rsidRPr="00DF1F7B" w:rsidRDefault="00DF1F7B">
      <w:pPr>
        <w:rPr>
          <w:rFonts w:ascii="Helvetica" w:hAnsi="Helvetica"/>
          <w:sz w:val="28"/>
          <w:szCs w:val="28"/>
        </w:rPr>
      </w:pPr>
    </w:p>
    <w:p w14:paraId="52DD1FF3" w14:textId="77777777" w:rsidR="00DF1F7B" w:rsidRPr="00DF1F7B" w:rsidRDefault="00DF1F7B">
      <w:pPr>
        <w:rPr>
          <w:rFonts w:ascii="Helvetica" w:hAnsi="Helvetica"/>
          <w:sz w:val="28"/>
          <w:szCs w:val="28"/>
        </w:rPr>
      </w:pPr>
    </w:p>
    <w:p w14:paraId="081F86AC" w14:textId="77777777" w:rsidR="00DF1F7B" w:rsidRDefault="00DF1F7B"/>
    <w:p w14:paraId="3C7E1C59" w14:textId="77777777" w:rsidR="00DF1F7B" w:rsidRDefault="00DF1F7B"/>
    <w:sectPr w:rsidR="00DF1F7B" w:rsidSect="00370CA9">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Roman">
    <w:panose1 w:val="00000500000000020000"/>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31"/>
    <w:rsid w:val="00113E3F"/>
    <w:rsid w:val="00370CA9"/>
    <w:rsid w:val="007A5C31"/>
    <w:rsid w:val="00C859D9"/>
    <w:rsid w:val="00D05DF4"/>
    <w:rsid w:val="00DF1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24A6D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F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F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clarity.fm/ericcoffie" TargetMode="External"/><Relationship Id="rId12" Type="http://schemas.openxmlformats.org/officeDocument/2006/relationships/hyperlink" Target="http://govconcourseregistration.gr8.com/"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corecontracts.com/product/samregistration/" TargetMode="External"/><Relationship Id="rId8" Type="http://schemas.openxmlformats.org/officeDocument/2006/relationships/hyperlink" Target="http://subscription.gr8.com/" TargetMode="External"/><Relationship Id="rId9" Type="http://schemas.openxmlformats.org/officeDocument/2006/relationships/hyperlink" Target="http://govcondummies.gr8.com/" TargetMode="External"/><Relationship Id="rId10" Type="http://schemas.openxmlformats.org/officeDocument/2006/relationships/hyperlink" Target="https://courses.scorecontracts.com/courses/small-business-webin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4756F-D5FE-9A48-83D3-5E8CCF8B7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374</Words>
  <Characters>2136</Characters>
  <Application>Microsoft Macintosh Word</Application>
  <DocSecurity>0</DocSecurity>
  <Lines>17</Lines>
  <Paragraphs>5</Paragraphs>
  <ScaleCrop>false</ScaleCrop>
  <Company>Evankoff</Company>
  <LinksUpToDate>false</LinksUpToDate>
  <CharactersWithSpaces>2505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4</cp:revision>
  <dcterms:created xsi:type="dcterms:W3CDTF">2018-02-28T11:59:00Z</dcterms:created>
  <dcterms:modified xsi:type="dcterms:W3CDTF">2018-02-28T18:15:00Z</dcterms:modified>
</cp:coreProperties>
</file>